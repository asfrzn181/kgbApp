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F209" w14:textId="77777777" w:rsidR="00107F35" w:rsidRDefault="00107F35" w:rsidP="00107F35">
      <w:pPr>
        <w:pStyle w:val="Header"/>
        <w:jc w:val="center"/>
      </w:pPr>
      <w:r>
        <w:rPr>
          <w:rFonts w:ascii="Bookman Old Style" w:hAnsi="Bookman Old Style" w:cs="Arial"/>
          <w:noProof/>
        </w:rPr>
        <w:drawing>
          <wp:inline distT="0" distB="0" distL="0" distR="0" wp14:anchorId="3B7A3B0E" wp14:editId="5B3853C3">
            <wp:extent cx="846000" cy="900000"/>
            <wp:effectExtent l="0" t="0" r="0" b="0"/>
            <wp:docPr id="296857715" name="Picture 296857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indpng_96226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9F5" w14:textId="77777777" w:rsidR="00107F35" w:rsidRPr="007D565E" w:rsidRDefault="00107F35" w:rsidP="00107F35">
      <w:pPr>
        <w:pStyle w:val="Header"/>
        <w:jc w:val="center"/>
        <w:rPr>
          <w:sz w:val="28"/>
          <w:szCs w:val="28"/>
        </w:rPr>
      </w:pPr>
      <w:r w:rsidRPr="007D565E">
        <w:rPr>
          <w:sz w:val="28"/>
          <w:szCs w:val="28"/>
        </w:rPr>
        <w:t>BUPATI BANGKA</w:t>
      </w:r>
    </w:p>
    <w:p w14:paraId="0E128F9E" w14:textId="77777777" w:rsidR="001678E5" w:rsidRPr="00051582" w:rsidRDefault="001678E5" w:rsidP="001678E5">
      <w:pPr>
        <w:jc w:val="center"/>
        <w:rPr>
          <w:rFonts w:cs="Times New Roman"/>
          <w:sz w:val="14"/>
          <w:szCs w:val="14"/>
        </w:rPr>
      </w:pPr>
    </w:p>
    <w:p w14:paraId="5A6DD331" w14:textId="5DC5F345" w:rsidR="00B77C00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PETIKAN</w:t>
      </w:r>
    </w:p>
    <w:p w14:paraId="429C89D5" w14:textId="77777777" w:rsidR="00013428" w:rsidRPr="001678E5" w:rsidRDefault="00013428" w:rsidP="00013428">
      <w:pPr>
        <w:rPr>
          <w:rFonts w:cs="Times New Roman"/>
          <w:sz w:val="14"/>
          <w:szCs w:val="14"/>
        </w:rPr>
      </w:pPr>
    </w:p>
    <w:p w14:paraId="44194A75" w14:textId="7134DF3C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KEPUTUSAN BUPATI BANGKA</w:t>
      </w:r>
    </w:p>
    <w:p w14:paraId="7EC7F2A4" w14:textId="453946F8" w:rsidR="001678E5" w:rsidRPr="007D565E" w:rsidRDefault="001678E5" w:rsidP="001678E5">
      <w:pPr>
        <w:jc w:val="center"/>
        <w:rPr>
          <w:rFonts w:cs="Times New Roman"/>
        </w:rPr>
      </w:pPr>
      <w:proofErr w:type="gramStart"/>
      <w:r w:rsidRPr="007D565E">
        <w:rPr>
          <w:rFonts w:cs="Times New Roman"/>
        </w:rPr>
        <w:t>NOMOR :</w:t>
      </w:r>
      <w:proofErr w:type="gramEnd"/>
      <w:r w:rsidRPr="007D565E">
        <w:rPr>
          <w:rFonts w:cs="Times New Roman"/>
        </w:rPr>
        <w:t xml:space="preserve"> </w:t>
      </w:r>
      <w:r w:rsidR="00051582">
        <w:rPr>
          <w:rFonts w:cs="Times New Roman"/>
        </w:rPr>
        <w:t>{NOMOR_NASKAH}</w:t>
      </w:r>
    </w:p>
    <w:p w14:paraId="756BDAEB" w14:textId="77777777" w:rsidR="001678E5" w:rsidRPr="001F5E4F" w:rsidRDefault="001678E5" w:rsidP="001678E5">
      <w:pPr>
        <w:jc w:val="center"/>
        <w:rPr>
          <w:rFonts w:cs="Times New Roman"/>
          <w:sz w:val="14"/>
          <w:szCs w:val="14"/>
        </w:rPr>
      </w:pPr>
    </w:p>
    <w:p w14:paraId="1AC1A61E" w14:textId="1B68EAA4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TENTANG</w:t>
      </w:r>
    </w:p>
    <w:p w14:paraId="1156837A" w14:textId="6EC22C2C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KENAIKAN JENJANG JABATAN DALAM JABATAN FUNGSIONAL</w:t>
      </w:r>
    </w:p>
    <w:p w14:paraId="635F486F" w14:textId="77777777" w:rsidR="008738B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{</w:t>
      </w:r>
      <w:proofErr w:type="spellStart"/>
      <w:r w:rsidRPr="007D565E">
        <w:rPr>
          <w:rFonts w:cs="Times New Roman"/>
        </w:rPr>
        <w:t>valueJabatanBaru</w:t>
      </w:r>
      <w:r w:rsidR="00F91EB0">
        <w:rPr>
          <w:rFonts w:cs="Times New Roman"/>
        </w:rPr>
        <w:t>Up</w:t>
      </w:r>
      <w:proofErr w:type="spellEnd"/>
      <w:r w:rsidRPr="007D565E">
        <w:rPr>
          <w:rFonts w:cs="Times New Roman"/>
        </w:rPr>
        <w:t xml:space="preserve">} </w:t>
      </w:r>
    </w:p>
    <w:p w14:paraId="7A57795C" w14:textId="70901AC1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ATAS NAMA {</w:t>
      </w:r>
      <w:proofErr w:type="spellStart"/>
      <w:r w:rsidRPr="007D565E">
        <w:rPr>
          <w:rFonts w:cs="Times New Roman"/>
        </w:rPr>
        <w:t>valueNama</w:t>
      </w:r>
      <w:proofErr w:type="spellEnd"/>
      <w:r w:rsidRPr="007D565E">
        <w:rPr>
          <w:rFonts w:cs="Times New Roman"/>
        </w:rPr>
        <w:t>}</w:t>
      </w:r>
    </w:p>
    <w:p w14:paraId="3924EEEC" w14:textId="7A948E7D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DI LINGKUNGAN PEMERINTAH KABUPATEN BANGKA</w:t>
      </w:r>
    </w:p>
    <w:p w14:paraId="08BE8799" w14:textId="77777777" w:rsidR="001678E5" w:rsidRPr="007D565E" w:rsidRDefault="001678E5" w:rsidP="001678E5">
      <w:pPr>
        <w:jc w:val="center"/>
        <w:rPr>
          <w:rFonts w:cs="Times New Roman"/>
          <w:sz w:val="14"/>
          <w:szCs w:val="14"/>
        </w:rPr>
      </w:pPr>
    </w:p>
    <w:p w14:paraId="7F4982B7" w14:textId="4E9B319F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BUPATI BANGKA,</w:t>
      </w:r>
    </w:p>
    <w:p w14:paraId="67640DD7" w14:textId="77777777" w:rsidR="001678E5" w:rsidRPr="007D565E" w:rsidRDefault="001678E5" w:rsidP="001678E5">
      <w:pPr>
        <w:jc w:val="center"/>
        <w:rPr>
          <w:rFonts w:cs="Times New Roman"/>
          <w:sz w:val="14"/>
          <w:szCs w:val="14"/>
        </w:rPr>
      </w:pPr>
    </w:p>
    <w:tbl>
      <w:tblPr>
        <w:tblW w:w="9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9"/>
        <w:gridCol w:w="270"/>
        <w:gridCol w:w="7201"/>
      </w:tblGrid>
      <w:tr w:rsidR="00013428" w:rsidRPr="009A0EB0" w14:paraId="2C469FA6" w14:textId="77777777" w:rsidTr="001678E5">
        <w:tc>
          <w:tcPr>
            <w:tcW w:w="1879" w:type="dxa"/>
          </w:tcPr>
          <w:p w14:paraId="66E3960E" w14:textId="77777777" w:rsidR="00013428" w:rsidRPr="009A0EB0" w:rsidRDefault="00013428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Menimbang</w:t>
            </w:r>
          </w:p>
        </w:tc>
        <w:tc>
          <w:tcPr>
            <w:tcW w:w="270" w:type="dxa"/>
          </w:tcPr>
          <w:p w14:paraId="4400769F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201" w:type="dxa"/>
          </w:tcPr>
          <w:p w14:paraId="60D37BF0" w14:textId="57BC5B6E" w:rsidR="00013428" w:rsidRPr="009A0EB0" w:rsidRDefault="00B76D61" w:rsidP="00EC2166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d</w:t>
            </w:r>
            <w:r w:rsidR="00013428" w:rsidRPr="009A0EB0">
              <w:rPr>
                <w:rFonts w:cs="Times New Roman"/>
                <w:sz w:val="22"/>
                <w:szCs w:val="22"/>
                <w:lang w:val="id-ID"/>
              </w:rPr>
              <w:t>st;</w:t>
            </w:r>
          </w:p>
        </w:tc>
      </w:tr>
      <w:tr w:rsidR="007D565E" w:rsidRPr="009A0EB0" w14:paraId="3CE8AB21" w14:textId="77777777" w:rsidTr="000B34A7">
        <w:trPr>
          <w:trHeight w:val="161"/>
        </w:trPr>
        <w:tc>
          <w:tcPr>
            <w:tcW w:w="9350" w:type="dxa"/>
            <w:gridSpan w:val="3"/>
          </w:tcPr>
          <w:p w14:paraId="1124694F" w14:textId="77777777" w:rsidR="007D565E" w:rsidRPr="001F5E4F" w:rsidRDefault="007D565E" w:rsidP="00EC2166">
            <w:pPr>
              <w:snapToGrid w:val="0"/>
              <w:jc w:val="both"/>
              <w:rPr>
                <w:rFonts w:cs="Times New Roman"/>
                <w:sz w:val="14"/>
                <w:szCs w:val="14"/>
                <w:lang w:val="id-ID"/>
              </w:rPr>
            </w:pPr>
          </w:p>
        </w:tc>
      </w:tr>
      <w:tr w:rsidR="00013428" w:rsidRPr="009A0EB0" w14:paraId="46F8FF83" w14:textId="77777777" w:rsidTr="001678E5">
        <w:tc>
          <w:tcPr>
            <w:tcW w:w="1879" w:type="dxa"/>
          </w:tcPr>
          <w:p w14:paraId="44F9EA01" w14:textId="77777777" w:rsidR="00013428" w:rsidRPr="009A0EB0" w:rsidRDefault="00013428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Mengingat</w:t>
            </w:r>
          </w:p>
        </w:tc>
        <w:tc>
          <w:tcPr>
            <w:tcW w:w="270" w:type="dxa"/>
          </w:tcPr>
          <w:p w14:paraId="4292FA1C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201" w:type="dxa"/>
          </w:tcPr>
          <w:p w14:paraId="1B91E488" w14:textId="14418E65" w:rsidR="00013428" w:rsidRPr="009A0EB0" w:rsidRDefault="00B76D61" w:rsidP="00EC2166">
            <w:pPr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d</w:t>
            </w:r>
            <w:r w:rsidR="00013428" w:rsidRPr="009A0EB0">
              <w:rPr>
                <w:rFonts w:cs="Times New Roman"/>
                <w:sz w:val="22"/>
                <w:szCs w:val="22"/>
                <w:lang w:val="id-ID"/>
              </w:rPr>
              <w:t>st;</w:t>
            </w:r>
          </w:p>
        </w:tc>
      </w:tr>
      <w:tr w:rsidR="007D565E" w:rsidRPr="009A0EB0" w14:paraId="463B6EA4" w14:textId="77777777" w:rsidTr="00BE175E">
        <w:tc>
          <w:tcPr>
            <w:tcW w:w="9350" w:type="dxa"/>
            <w:gridSpan w:val="3"/>
          </w:tcPr>
          <w:p w14:paraId="1D46F541" w14:textId="26C488CD" w:rsidR="001F5E4F" w:rsidRPr="001F5E4F" w:rsidRDefault="001F5E4F" w:rsidP="00EC2166">
            <w:pPr>
              <w:rPr>
                <w:rFonts w:cs="Times New Roman"/>
                <w:sz w:val="14"/>
                <w:szCs w:val="14"/>
                <w:lang w:val="id-ID"/>
              </w:rPr>
            </w:pPr>
          </w:p>
        </w:tc>
      </w:tr>
      <w:tr w:rsidR="001678E5" w:rsidRPr="009A0EB0" w14:paraId="043671C3" w14:textId="77777777" w:rsidTr="001678E5">
        <w:tc>
          <w:tcPr>
            <w:tcW w:w="1879" w:type="dxa"/>
          </w:tcPr>
          <w:p w14:paraId="7EB34B78" w14:textId="5F72BD9E" w:rsidR="001678E5" w:rsidRPr="009A0EB0" w:rsidRDefault="001678E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270" w:type="dxa"/>
          </w:tcPr>
          <w:p w14:paraId="3F6338D9" w14:textId="3CB37BA7" w:rsidR="001678E5" w:rsidRPr="009A0EB0" w:rsidRDefault="001678E5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201" w:type="dxa"/>
          </w:tcPr>
          <w:p w14:paraId="17569B6D" w14:textId="236AC2DF" w:rsidR="001678E5" w:rsidRPr="009A0EB0" w:rsidRDefault="001678E5" w:rsidP="001678E5">
            <w:pPr>
              <w:pStyle w:val="ListParagraph"/>
              <w:numPr>
                <w:ilvl w:val="0"/>
                <w:numId w:val="4"/>
              </w:numPr>
              <w:ind w:left="360" w:hanging="27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Rekomendasi/Pertimbangan Teknis Badan Kepegawaian Negara Republik Indonesia Nomor : {valueNoPertekBKN} tanggal</w:t>
            </w:r>
            <w:r w:rsidR="002C4E89">
              <w:rPr>
                <w:rFonts w:cs="Times New Roman"/>
                <w:sz w:val="22"/>
                <w:szCs w:val="22"/>
                <w:lang w:val="id-ID"/>
              </w:rPr>
              <w:t xml:space="preserve"> </w:t>
            </w:r>
            <w:r w:rsidRPr="009A0EB0">
              <w:rPr>
                <w:rFonts w:cs="Times New Roman"/>
                <w:sz w:val="22"/>
                <w:szCs w:val="22"/>
                <w:lang w:val="id-ID"/>
              </w:rPr>
              <w:t>{valueTanggalPertekBKN}; dan</w:t>
            </w:r>
          </w:p>
          <w:p w14:paraId="5C88B938" w14:textId="4755922B" w:rsidR="001678E5" w:rsidRPr="009A0EB0" w:rsidRDefault="001678E5" w:rsidP="001678E5">
            <w:pPr>
              <w:pStyle w:val="ListParagraph"/>
              <w:numPr>
                <w:ilvl w:val="0"/>
                <w:numId w:val="4"/>
              </w:numPr>
              <w:ind w:left="360" w:hanging="27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Sertifikat Uji Kompetensi Jenjang Jabatan Fungsional {valueJabatanBaru} atas nama {valueNama} Nomor : {valueSerKom} tanggal {valueTanggalSerKom}.</w:t>
            </w:r>
          </w:p>
        </w:tc>
      </w:tr>
    </w:tbl>
    <w:p w14:paraId="65B5B431" w14:textId="77777777" w:rsidR="00013428" w:rsidRPr="001F5E4F" w:rsidRDefault="00013428" w:rsidP="00013428">
      <w:pPr>
        <w:tabs>
          <w:tab w:val="left" w:pos="1395"/>
          <w:tab w:val="left" w:pos="1740"/>
        </w:tabs>
        <w:rPr>
          <w:rFonts w:cs="Times New Roman"/>
          <w:sz w:val="14"/>
          <w:szCs w:val="14"/>
          <w:lang w:val="id-ID"/>
        </w:rPr>
      </w:pPr>
    </w:p>
    <w:p w14:paraId="06CE99EA" w14:textId="347FA83F" w:rsidR="00013428" w:rsidRPr="001678E5" w:rsidRDefault="00013428" w:rsidP="00013428">
      <w:pPr>
        <w:tabs>
          <w:tab w:val="left" w:pos="1395"/>
          <w:tab w:val="left" w:pos="1740"/>
        </w:tabs>
        <w:jc w:val="center"/>
        <w:rPr>
          <w:rFonts w:cs="Times New Roman"/>
          <w:bCs/>
          <w:lang w:val="id-ID"/>
        </w:rPr>
      </w:pPr>
      <w:r w:rsidRPr="001678E5">
        <w:rPr>
          <w:rFonts w:cs="Times New Roman"/>
          <w:bCs/>
          <w:lang w:val="id-ID"/>
        </w:rPr>
        <w:t>MEMUTUSKAN</w:t>
      </w:r>
    </w:p>
    <w:p w14:paraId="3EF35EE1" w14:textId="77777777" w:rsidR="00013428" w:rsidRPr="001F5E4F" w:rsidRDefault="00013428" w:rsidP="00013428">
      <w:pPr>
        <w:tabs>
          <w:tab w:val="left" w:pos="1395"/>
          <w:tab w:val="left" w:pos="1740"/>
        </w:tabs>
        <w:rPr>
          <w:rFonts w:cs="Times New Roman"/>
          <w:sz w:val="14"/>
          <w:szCs w:val="14"/>
          <w:lang w:val="id-ID"/>
        </w:rPr>
      </w:pPr>
    </w:p>
    <w:tbl>
      <w:tblPr>
        <w:tblW w:w="93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5"/>
        <w:gridCol w:w="270"/>
        <w:gridCol w:w="1948"/>
        <w:gridCol w:w="142"/>
        <w:gridCol w:w="5106"/>
      </w:tblGrid>
      <w:tr w:rsidR="00013428" w:rsidRPr="009A0EB0" w14:paraId="58BDD380" w14:textId="77777777" w:rsidTr="003A3379">
        <w:tc>
          <w:tcPr>
            <w:tcW w:w="1885" w:type="dxa"/>
          </w:tcPr>
          <w:p w14:paraId="198BB269" w14:textId="77777777" w:rsidR="00013428" w:rsidRPr="009A0EB0" w:rsidRDefault="00013428" w:rsidP="00EC2166">
            <w:pPr>
              <w:tabs>
                <w:tab w:val="left" w:pos="1395"/>
                <w:tab w:val="left" w:pos="1740"/>
              </w:tabs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Menetapkan</w:t>
            </w:r>
          </w:p>
        </w:tc>
        <w:tc>
          <w:tcPr>
            <w:tcW w:w="270" w:type="dxa"/>
          </w:tcPr>
          <w:p w14:paraId="1F48235D" w14:textId="77777777" w:rsidR="00013428" w:rsidRPr="009A0EB0" w:rsidRDefault="00013428" w:rsidP="00EC21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2D81699F" w14:textId="77777777" w:rsidR="00013428" w:rsidRPr="009A0EB0" w:rsidRDefault="00013428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</w:tr>
      <w:tr w:rsidR="00013428" w:rsidRPr="009A0EB0" w14:paraId="52D34CDA" w14:textId="77777777" w:rsidTr="003A3379">
        <w:tc>
          <w:tcPr>
            <w:tcW w:w="1885" w:type="dxa"/>
          </w:tcPr>
          <w:p w14:paraId="0567AE12" w14:textId="77777777" w:rsidR="00013428" w:rsidRPr="009A0EB0" w:rsidRDefault="00013428" w:rsidP="00EC2166">
            <w:pPr>
              <w:tabs>
                <w:tab w:val="left" w:pos="1395"/>
                <w:tab w:val="left" w:pos="1740"/>
              </w:tabs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KESATU</w:t>
            </w:r>
          </w:p>
        </w:tc>
        <w:tc>
          <w:tcPr>
            <w:tcW w:w="270" w:type="dxa"/>
          </w:tcPr>
          <w:p w14:paraId="758D9079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52EC6B0A" w14:textId="05F5BD0C" w:rsidR="00013428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 xml:space="preserve">Terhitung mulai tanggal {valueTmtJabatan}, mengangkat Pegawai Negeri Sipil : </w:t>
            </w:r>
          </w:p>
        </w:tc>
      </w:tr>
      <w:tr w:rsidR="007D565E" w:rsidRPr="009A0EB0" w14:paraId="6902ECD9" w14:textId="77777777" w:rsidTr="003A3379">
        <w:tc>
          <w:tcPr>
            <w:tcW w:w="9351" w:type="dxa"/>
            <w:gridSpan w:val="5"/>
          </w:tcPr>
          <w:p w14:paraId="313C151E" w14:textId="77777777" w:rsidR="007D565E" w:rsidRPr="001F5E4F" w:rsidRDefault="007D565E" w:rsidP="007D565E">
            <w:pPr>
              <w:snapToGrid w:val="0"/>
              <w:jc w:val="both"/>
              <w:rPr>
                <w:rFonts w:cs="Times New Roman"/>
                <w:sz w:val="14"/>
                <w:szCs w:val="14"/>
                <w:lang w:val="id-ID"/>
              </w:rPr>
            </w:pPr>
          </w:p>
        </w:tc>
      </w:tr>
      <w:tr w:rsidR="00D86F85" w:rsidRPr="009A0EB0" w14:paraId="0146E124" w14:textId="77777777" w:rsidTr="003A3379">
        <w:trPr>
          <w:trHeight w:val="255"/>
        </w:trPr>
        <w:tc>
          <w:tcPr>
            <w:tcW w:w="2155" w:type="dxa"/>
            <w:gridSpan w:val="2"/>
          </w:tcPr>
          <w:p w14:paraId="30452F94" w14:textId="77777777" w:rsidR="00D86F85" w:rsidRPr="009A0EB0" w:rsidRDefault="00D86F8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693F0612" w14:textId="77777777" w:rsidR="00D86F85" w:rsidRPr="009A0EB0" w:rsidRDefault="00D86F8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Nama</w:t>
            </w:r>
          </w:p>
        </w:tc>
        <w:tc>
          <w:tcPr>
            <w:tcW w:w="142" w:type="dxa"/>
          </w:tcPr>
          <w:p w14:paraId="31D8E16B" w14:textId="77777777" w:rsidR="00D86F85" w:rsidRPr="009A0EB0" w:rsidRDefault="00D86F8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5B450111" w14:textId="07CC588F" w:rsidR="00D86F85" w:rsidRPr="002C4E89" w:rsidRDefault="00640034" w:rsidP="007D565E">
            <w:pPr>
              <w:snapToGrid w:val="0"/>
              <w:jc w:val="both"/>
              <w:rPr>
                <w:rFonts w:cs="Times New Roman"/>
                <w:bCs/>
                <w:sz w:val="22"/>
                <w:szCs w:val="22"/>
                <w:lang w:val="id-ID"/>
              </w:rPr>
            </w:pPr>
            <w:r w:rsidRPr="002C4E89">
              <w:rPr>
                <w:rFonts w:cs="Times New Roman"/>
                <w:bCs/>
                <w:sz w:val="22"/>
                <w:szCs w:val="22"/>
                <w:lang w:val="id-ID"/>
              </w:rPr>
              <w:t>{valueNama}</w:t>
            </w:r>
          </w:p>
        </w:tc>
      </w:tr>
      <w:tr w:rsidR="00D86F85" w:rsidRPr="009A0EB0" w14:paraId="14F7F3E9" w14:textId="77777777" w:rsidTr="003A3379">
        <w:trPr>
          <w:trHeight w:val="255"/>
        </w:trPr>
        <w:tc>
          <w:tcPr>
            <w:tcW w:w="2155" w:type="dxa"/>
            <w:gridSpan w:val="2"/>
          </w:tcPr>
          <w:p w14:paraId="1737CE24" w14:textId="77777777" w:rsidR="00D86F85" w:rsidRPr="009A0EB0" w:rsidRDefault="00D86F8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52EBE710" w14:textId="77777777" w:rsidR="00D86F85" w:rsidRPr="009A0EB0" w:rsidRDefault="00D86F8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NIP</w:t>
            </w:r>
          </w:p>
        </w:tc>
        <w:tc>
          <w:tcPr>
            <w:tcW w:w="142" w:type="dxa"/>
          </w:tcPr>
          <w:p w14:paraId="3F0C27B1" w14:textId="77777777" w:rsidR="00D86F85" w:rsidRPr="009A0EB0" w:rsidRDefault="00D86F8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63998E60" w14:textId="542FCB7B" w:rsidR="00D86F85" w:rsidRPr="009A0EB0" w:rsidRDefault="00640034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2C4E89">
              <w:rPr>
                <w:rFonts w:cs="Times New Roman"/>
                <w:bCs/>
                <w:sz w:val="22"/>
                <w:szCs w:val="22"/>
                <w:lang w:val="id-ID"/>
              </w:rPr>
              <w:t>{valueNip}</w:t>
            </w:r>
          </w:p>
        </w:tc>
      </w:tr>
      <w:tr w:rsidR="001678E5" w:rsidRPr="009A0EB0" w14:paraId="0B740820" w14:textId="77777777" w:rsidTr="003A3379">
        <w:trPr>
          <w:trHeight w:val="255"/>
        </w:trPr>
        <w:tc>
          <w:tcPr>
            <w:tcW w:w="2155" w:type="dxa"/>
            <w:gridSpan w:val="2"/>
          </w:tcPr>
          <w:p w14:paraId="5010697B" w14:textId="77777777" w:rsidR="001678E5" w:rsidRPr="009A0EB0" w:rsidRDefault="001678E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3DF6E6B9" w14:textId="77777777" w:rsidR="001678E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Pangkat/Golongan</w:t>
            </w:r>
          </w:p>
          <w:p w14:paraId="20AB7C96" w14:textId="5D24F068" w:rsidR="001678E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Ruang/TMT</w:t>
            </w:r>
          </w:p>
        </w:tc>
        <w:tc>
          <w:tcPr>
            <w:tcW w:w="142" w:type="dxa"/>
          </w:tcPr>
          <w:p w14:paraId="6DD7455B" w14:textId="131C0CD2" w:rsidR="001678E5" w:rsidRPr="009A0EB0" w:rsidRDefault="001678E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768C9D1B" w14:textId="4B8CEA6F" w:rsidR="001678E5" w:rsidRPr="009A0EB0" w:rsidRDefault="001678E5" w:rsidP="007D565E">
            <w:pPr>
              <w:snapToGrid w:val="0"/>
              <w:jc w:val="both"/>
              <w:rPr>
                <w:rFonts w:cs="Times New Roman"/>
                <w:bCs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>{valuePangkatGolongan} / {valueTmtPangkatGolongan}</w:t>
            </w:r>
          </w:p>
        </w:tc>
      </w:tr>
      <w:tr w:rsidR="00D86F85" w:rsidRPr="009A0EB0" w14:paraId="1593A604" w14:textId="77777777" w:rsidTr="003A3379">
        <w:trPr>
          <w:trHeight w:val="255"/>
        </w:trPr>
        <w:tc>
          <w:tcPr>
            <w:tcW w:w="2155" w:type="dxa"/>
            <w:gridSpan w:val="2"/>
          </w:tcPr>
          <w:p w14:paraId="30CBE76E" w14:textId="77777777" w:rsidR="00D86F85" w:rsidRPr="009A0EB0" w:rsidRDefault="00D86F85" w:rsidP="00EC2166">
            <w:pPr>
              <w:pStyle w:val="TableContents"/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197A31BF" w14:textId="4361917C" w:rsidR="00D86F8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Unit Kerja</w:t>
            </w:r>
          </w:p>
        </w:tc>
        <w:tc>
          <w:tcPr>
            <w:tcW w:w="142" w:type="dxa"/>
          </w:tcPr>
          <w:p w14:paraId="7FD31B23" w14:textId="1A0CD82A" w:rsidR="00D86F85" w:rsidRPr="009A0EB0" w:rsidRDefault="00D86F8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04ADAB5C" w14:textId="21DF6C28" w:rsidR="00D86F8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>{valueUnitKerja}</w:t>
            </w:r>
          </w:p>
        </w:tc>
      </w:tr>
      <w:tr w:rsidR="001678E5" w:rsidRPr="009A0EB0" w14:paraId="1E922877" w14:textId="77777777" w:rsidTr="003A3379">
        <w:trPr>
          <w:trHeight w:val="922"/>
        </w:trPr>
        <w:tc>
          <w:tcPr>
            <w:tcW w:w="2155" w:type="dxa"/>
            <w:gridSpan w:val="2"/>
          </w:tcPr>
          <w:p w14:paraId="1BE310D8" w14:textId="77777777" w:rsidR="001678E5" w:rsidRPr="009A0EB0" w:rsidRDefault="001678E5" w:rsidP="00EC2166">
            <w:pPr>
              <w:pStyle w:val="TableContents"/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7196" w:type="dxa"/>
            <w:gridSpan w:val="3"/>
          </w:tcPr>
          <w:p w14:paraId="4CBA350E" w14:textId="674346D9" w:rsidR="001678E5" w:rsidRPr="003A3379" w:rsidRDefault="001678E5" w:rsidP="007D565E">
            <w:pPr>
              <w:snapToGrid w:val="0"/>
              <w:jc w:val="both"/>
              <w:rPr>
                <w:rFonts w:cs="Times New Roman"/>
                <w:bCs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>Dari jabatan fungsional {valueJabatanLama} ke dalam jenjang jabatan fungsional {valueJabatanBaru} Kategori Keahllian dengan angka kredit {valueAngkaKredit}.</w:t>
            </w:r>
          </w:p>
        </w:tc>
      </w:tr>
      <w:tr w:rsidR="00013428" w:rsidRPr="009A0EB0" w14:paraId="71AF95C7" w14:textId="77777777" w:rsidTr="003A3379">
        <w:tc>
          <w:tcPr>
            <w:tcW w:w="1885" w:type="dxa"/>
          </w:tcPr>
          <w:p w14:paraId="3A07C1DB" w14:textId="0F2FA1F7" w:rsidR="00013428" w:rsidRPr="009A0EB0" w:rsidRDefault="00D86F85" w:rsidP="00EC2166">
            <w:pPr>
              <w:tabs>
                <w:tab w:val="left" w:pos="1395"/>
                <w:tab w:val="left" w:pos="1740"/>
              </w:tabs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KEDUA</w:t>
            </w:r>
          </w:p>
        </w:tc>
        <w:tc>
          <w:tcPr>
            <w:tcW w:w="270" w:type="dxa"/>
          </w:tcPr>
          <w:p w14:paraId="56A4CCAB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552E70F0" w14:textId="713BDE77" w:rsidR="001678E5" w:rsidRPr="009A0EB0" w:rsidRDefault="00981ABD" w:rsidP="007D565E">
            <w:pPr>
              <w:snapToGrid w:val="0"/>
              <w:ind w:left="1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>
              <w:rPr>
                <w:rFonts w:cs="Times New Roman"/>
                <w:sz w:val="22"/>
                <w:szCs w:val="22"/>
                <w:lang w:val="id-ID"/>
              </w:rPr>
              <w:t>Kepada Pegawai Negeri Sipil sebagaimana dimaksud dalam Diktum Kesatu diberikan tunjangan jabatan fungsional {valueJabatanBaru} sebesar {valueTunja</w:t>
            </w:r>
            <w:r w:rsidR="002B2F0D">
              <w:rPr>
                <w:rFonts w:cs="Times New Roman"/>
                <w:sz w:val="22"/>
                <w:szCs w:val="22"/>
                <w:lang w:val="id-ID"/>
              </w:rPr>
              <w:t>ngan</w:t>
            </w:r>
            <w:r>
              <w:rPr>
                <w:rFonts w:cs="Times New Roman"/>
                <w:sz w:val="22"/>
                <w:szCs w:val="22"/>
                <w:lang w:val="id-ID"/>
              </w:rPr>
              <w:t>}</w:t>
            </w:r>
            <w:r w:rsidR="0029446B">
              <w:rPr>
                <w:rFonts w:cs="Times New Roman"/>
                <w:sz w:val="22"/>
                <w:szCs w:val="22"/>
                <w:lang w:val="id-ID"/>
              </w:rPr>
              <w:t>.</w:t>
            </w:r>
          </w:p>
        </w:tc>
      </w:tr>
      <w:tr w:rsidR="00FB5A66" w:rsidRPr="009A0EB0" w14:paraId="1AC24442" w14:textId="77777777" w:rsidTr="003A3379">
        <w:tc>
          <w:tcPr>
            <w:tcW w:w="1885" w:type="dxa"/>
          </w:tcPr>
          <w:p w14:paraId="255FD265" w14:textId="77777777" w:rsidR="00FB5A66" w:rsidRPr="009A0EB0" w:rsidRDefault="00FB5A66" w:rsidP="00EC2166">
            <w:pPr>
              <w:tabs>
                <w:tab w:val="left" w:pos="1395"/>
                <w:tab w:val="left" w:pos="1740"/>
              </w:tabs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270" w:type="dxa"/>
          </w:tcPr>
          <w:p w14:paraId="681735AB" w14:textId="77777777" w:rsidR="00FB5A66" w:rsidRPr="009A0EB0" w:rsidRDefault="00FB5A66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7196" w:type="dxa"/>
            <w:gridSpan w:val="3"/>
          </w:tcPr>
          <w:p w14:paraId="5D72DE2D" w14:textId="77777777" w:rsidR="00FB5A66" w:rsidRPr="009A0EB0" w:rsidRDefault="00FB5A66" w:rsidP="007D565E">
            <w:pPr>
              <w:snapToGrid w:val="0"/>
              <w:ind w:left="10"/>
              <w:jc w:val="both"/>
              <w:rPr>
                <w:rFonts w:cs="Times New Roman"/>
                <w:sz w:val="22"/>
                <w:szCs w:val="22"/>
                <w:lang w:val="id-ID"/>
              </w:rPr>
            </w:pPr>
          </w:p>
        </w:tc>
      </w:tr>
      <w:tr w:rsidR="00FB5A66" w:rsidRPr="009A0EB0" w14:paraId="64E144B9" w14:textId="77777777" w:rsidTr="003A3379">
        <w:tc>
          <w:tcPr>
            <w:tcW w:w="1885" w:type="dxa"/>
          </w:tcPr>
          <w:p w14:paraId="011FB6A8" w14:textId="4DC90C78" w:rsidR="00FB5A66" w:rsidRPr="009A0EB0" w:rsidRDefault="00FB5A66" w:rsidP="00FB5A66">
            <w:pPr>
              <w:tabs>
                <w:tab w:val="left" w:pos="1395"/>
                <w:tab w:val="left" w:pos="1740"/>
              </w:tabs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>
              <w:rPr>
                <w:rFonts w:cs="Times New Roman"/>
                <w:sz w:val="22"/>
                <w:szCs w:val="22"/>
                <w:lang w:val="id-ID"/>
              </w:rPr>
              <w:t>KETIGA</w:t>
            </w:r>
          </w:p>
        </w:tc>
        <w:tc>
          <w:tcPr>
            <w:tcW w:w="270" w:type="dxa"/>
          </w:tcPr>
          <w:p w14:paraId="38AEEB1A" w14:textId="622D63AA" w:rsidR="00FB5A66" w:rsidRPr="009A0EB0" w:rsidRDefault="00FB5A66" w:rsidP="00FB5A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02555697" w14:textId="77777777" w:rsidR="00FB5A66" w:rsidRPr="009A0EB0" w:rsidRDefault="00FB5A66" w:rsidP="00FB5A66">
            <w:pPr>
              <w:snapToGrid w:val="0"/>
              <w:ind w:left="1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Keputusan ini mulai berlaku pada tanggal ditetapkan.</w:t>
            </w:r>
          </w:p>
          <w:p w14:paraId="297E1466" w14:textId="1EE78C90" w:rsidR="00FB5A66" w:rsidRPr="009A0EB0" w:rsidRDefault="00FB5A66" w:rsidP="00FB5A66">
            <w:pPr>
              <w:snapToGrid w:val="0"/>
              <w:ind w:left="1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Asli Keputusan ini disampaikan kepada Pegawai Negeri Sipil yang bersangkutan untuk diketahui dan dilaksanakan sebagaimana mestinya.</w:t>
            </w:r>
          </w:p>
        </w:tc>
      </w:tr>
    </w:tbl>
    <w:p w14:paraId="69DC6B7D" w14:textId="77777777" w:rsidR="00257020" w:rsidRPr="001F5E4F" w:rsidRDefault="00257020" w:rsidP="00F360E5">
      <w:pPr>
        <w:tabs>
          <w:tab w:val="left" w:pos="3765"/>
        </w:tabs>
        <w:rPr>
          <w:rFonts w:cs="Times New Roman"/>
          <w:sz w:val="14"/>
          <w:szCs w:val="14"/>
          <w:lang w:val="id-ID"/>
        </w:rPr>
      </w:pPr>
    </w:p>
    <w:p w14:paraId="18C49638" w14:textId="08487093" w:rsidR="00013428" w:rsidRPr="009A0EB0" w:rsidRDefault="00827D18" w:rsidP="00F360E5">
      <w:pPr>
        <w:tabs>
          <w:tab w:val="left" w:pos="3765"/>
        </w:tabs>
        <w:rPr>
          <w:rFonts w:cs="Times New Roman"/>
          <w:sz w:val="22"/>
          <w:szCs w:val="22"/>
          <w:lang w:val="id-ID"/>
        </w:rPr>
      </w:pPr>
      <w:r w:rsidRPr="009A0EB0">
        <w:rPr>
          <w:rFonts w:cs="Times New Roman"/>
          <w:sz w:val="22"/>
          <w:szCs w:val="22"/>
          <w:lang w:val="id-ID"/>
        </w:rPr>
        <w:t>UNTUK PETIKAN YANG SAH</w:t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="007B5044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>Ditetapkan di Sungailiat</w:t>
      </w:r>
    </w:p>
    <w:p w14:paraId="5B7A1404" w14:textId="1B04C71A" w:rsidR="00827D18" w:rsidRPr="009A0EB0" w:rsidRDefault="00827D18" w:rsidP="00F360E5">
      <w:pPr>
        <w:tabs>
          <w:tab w:val="left" w:pos="3765"/>
        </w:tabs>
        <w:rPr>
          <w:rFonts w:cs="Times New Roman"/>
          <w:sz w:val="22"/>
          <w:szCs w:val="22"/>
          <w:lang w:val="id-ID"/>
        </w:rPr>
      </w:pPr>
      <w:r w:rsidRPr="009A0EB0">
        <w:rPr>
          <w:rFonts w:cs="Times New Roman"/>
          <w:sz w:val="22"/>
          <w:szCs w:val="22"/>
          <w:lang w:val="id-ID"/>
        </w:rPr>
        <w:t>Sesuai dengan aslinya</w:t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="007B5044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 xml:space="preserve">pada tanggal </w:t>
      </w:r>
      <w:r w:rsidR="007B5044">
        <w:rPr>
          <w:rFonts w:cs="Times New Roman"/>
          <w:sz w:val="22"/>
          <w:szCs w:val="22"/>
          <w:lang w:val="id-ID"/>
        </w:rPr>
        <w:t>{tanggal_naskah}</w:t>
      </w:r>
    </w:p>
    <w:p w14:paraId="3828AC39" w14:textId="77777777" w:rsidR="00827D18" w:rsidRPr="001F5E4F" w:rsidRDefault="00827D18" w:rsidP="00F360E5">
      <w:pPr>
        <w:tabs>
          <w:tab w:val="left" w:pos="3765"/>
        </w:tabs>
        <w:rPr>
          <w:rFonts w:cs="Times New Roman"/>
          <w:sz w:val="14"/>
          <w:szCs w:val="14"/>
          <w:lang w:val="id-ID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3"/>
        <w:gridCol w:w="4434"/>
      </w:tblGrid>
      <w:tr w:rsidR="007025F4" w:rsidRPr="009A0EB0" w14:paraId="208968F3" w14:textId="77777777" w:rsidTr="00D250C2">
        <w:tc>
          <w:tcPr>
            <w:tcW w:w="4443" w:type="dxa"/>
          </w:tcPr>
          <w:p w14:paraId="76EFF7E2" w14:textId="75BE52B1" w:rsidR="007025F4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{JABATAN_PEJABAT}</w:t>
            </w:r>
          </w:p>
          <w:p w14:paraId="38F8C3C2" w14:textId="7A1E415C" w:rsidR="007025F4" w:rsidRPr="009A0EB0" w:rsidRDefault="007025F4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 xml:space="preserve">        </w:t>
            </w:r>
            <w:r w:rsidR="003C2F39" w:rsidRPr="009A0EB0">
              <w:rPr>
                <w:rFonts w:cs="Times New Roman"/>
                <w:sz w:val="22"/>
                <w:szCs w:val="22"/>
                <w:lang w:val="id-ID"/>
              </w:rPr>
              <w:t>{TTD_PENGIRIM}</w:t>
            </w:r>
          </w:p>
          <w:p w14:paraId="76501986" w14:textId="47120F34" w:rsidR="003C2F39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{NAMA_PENGIRIM}</w:t>
            </w:r>
          </w:p>
          <w:p w14:paraId="56B6F8CC" w14:textId="241B5A99" w:rsidR="003C2F39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{PANGKAT_PEJABAT}</w:t>
            </w:r>
          </w:p>
          <w:p w14:paraId="7636258D" w14:textId="7F3BB108" w:rsidR="003C2F39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NIP. {NIP_PENGIRIM}</w:t>
            </w:r>
          </w:p>
          <w:p w14:paraId="12534FB9" w14:textId="77777777" w:rsidR="007025F4" w:rsidRPr="009A0EB0" w:rsidRDefault="007025F4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  <w:p w14:paraId="4E948E81" w14:textId="77777777" w:rsidR="007025F4" w:rsidRPr="009A0EB0" w:rsidRDefault="007025F4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  <w:p w14:paraId="20EF50A6" w14:textId="77777777" w:rsidR="007025F4" w:rsidRPr="009A0EB0" w:rsidRDefault="007025F4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  <w:p w14:paraId="5E21A034" w14:textId="190D767A" w:rsidR="009608FA" w:rsidRPr="009A0EB0" w:rsidRDefault="009608FA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4434" w:type="dxa"/>
          </w:tcPr>
          <w:p w14:paraId="21CFF976" w14:textId="77777777" w:rsidR="007025F4" w:rsidRPr="009A0EB0" w:rsidRDefault="003C2F39" w:rsidP="003C2F39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BUPATI BANGKA,</w:t>
            </w:r>
          </w:p>
          <w:p w14:paraId="4F9DB7C2" w14:textId="77777777" w:rsidR="00051582" w:rsidRDefault="00051582" w:rsidP="00051582">
            <w:pPr>
              <w:tabs>
                <w:tab w:val="left" w:pos="3765"/>
              </w:tabs>
              <w:rPr>
                <w:rFonts w:cs="Times New Roman"/>
                <w:sz w:val="14"/>
                <w:szCs w:val="14"/>
                <w:lang w:val="id-ID"/>
              </w:rPr>
            </w:pPr>
          </w:p>
          <w:p w14:paraId="2B5A9B8A" w14:textId="77777777" w:rsidR="001F5E4F" w:rsidRPr="001F5E4F" w:rsidRDefault="001F5E4F" w:rsidP="00051582">
            <w:pPr>
              <w:tabs>
                <w:tab w:val="left" w:pos="3765"/>
              </w:tabs>
              <w:rPr>
                <w:rFonts w:cs="Times New Roman"/>
                <w:sz w:val="14"/>
                <w:szCs w:val="14"/>
                <w:lang w:val="id-ID"/>
              </w:rPr>
            </w:pPr>
          </w:p>
          <w:p w14:paraId="32333B4A" w14:textId="4DD512BF" w:rsidR="003C2F39" w:rsidRPr="009A0EB0" w:rsidRDefault="003C2F39" w:rsidP="003C2F39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dto</w:t>
            </w:r>
          </w:p>
          <w:p w14:paraId="6F598F4C" w14:textId="77777777" w:rsidR="003C2F39" w:rsidRDefault="003C2F39" w:rsidP="003C2F39">
            <w:pPr>
              <w:tabs>
                <w:tab w:val="left" w:pos="3765"/>
              </w:tabs>
              <w:jc w:val="center"/>
              <w:rPr>
                <w:rFonts w:cs="Times New Roman"/>
                <w:sz w:val="14"/>
                <w:szCs w:val="14"/>
                <w:lang w:val="id-ID"/>
              </w:rPr>
            </w:pPr>
          </w:p>
          <w:p w14:paraId="01C9797B" w14:textId="77777777" w:rsidR="001F5E4F" w:rsidRPr="001F5E4F" w:rsidRDefault="001F5E4F" w:rsidP="003C2F39">
            <w:pPr>
              <w:tabs>
                <w:tab w:val="left" w:pos="3765"/>
              </w:tabs>
              <w:jc w:val="center"/>
              <w:rPr>
                <w:rFonts w:cs="Times New Roman"/>
                <w:sz w:val="14"/>
                <w:szCs w:val="14"/>
                <w:lang w:val="id-ID"/>
              </w:rPr>
            </w:pPr>
          </w:p>
          <w:p w14:paraId="4B0BD8CF" w14:textId="5064E45C" w:rsidR="003C2F39" w:rsidRPr="009A0EB0" w:rsidRDefault="003C2F39" w:rsidP="003C2F39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FERY INSANI</w:t>
            </w:r>
          </w:p>
        </w:tc>
      </w:tr>
    </w:tbl>
    <w:p w14:paraId="0F994455" w14:textId="755B9086" w:rsidR="00827D18" w:rsidRPr="00827D18" w:rsidRDefault="00827D18" w:rsidP="00F360E5">
      <w:pPr>
        <w:tabs>
          <w:tab w:val="left" w:pos="3765"/>
        </w:tabs>
        <w:rPr>
          <w:rFonts w:cs="Times New Roman"/>
          <w:lang w:val="id-ID"/>
        </w:rPr>
      </w:pPr>
    </w:p>
    <w:sectPr w:rsidR="00827D18" w:rsidRPr="00827D18" w:rsidSect="00107F35">
      <w:pgSz w:w="11909" w:h="18706" w:code="5"/>
      <w:pgMar w:top="284" w:right="1134" w:bottom="284" w:left="1134" w:header="72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3CF0" w14:textId="77777777" w:rsidR="00A57252" w:rsidRDefault="00A57252" w:rsidP="00276E59">
      <w:r>
        <w:separator/>
      </w:r>
    </w:p>
  </w:endnote>
  <w:endnote w:type="continuationSeparator" w:id="0">
    <w:p w14:paraId="7481782B" w14:textId="77777777" w:rsidR="00A57252" w:rsidRDefault="00A57252" w:rsidP="00276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F8B3F" w14:textId="77777777" w:rsidR="00A57252" w:rsidRDefault="00A57252" w:rsidP="00276E59">
      <w:r>
        <w:separator/>
      </w:r>
    </w:p>
  </w:footnote>
  <w:footnote w:type="continuationSeparator" w:id="0">
    <w:p w14:paraId="2149B307" w14:textId="77777777" w:rsidR="00A57252" w:rsidRDefault="00A57252" w:rsidP="00276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97B6677"/>
    <w:multiLevelType w:val="hybridMultilevel"/>
    <w:tmpl w:val="7C8A3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40934">
    <w:abstractNumId w:val="0"/>
  </w:num>
  <w:num w:numId="2" w16cid:durableId="964312475">
    <w:abstractNumId w:val="1"/>
  </w:num>
  <w:num w:numId="3" w16cid:durableId="1842231575">
    <w:abstractNumId w:val="2"/>
  </w:num>
  <w:num w:numId="4" w16cid:durableId="784887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FE"/>
    <w:rsid w:val="0000635A"/>
    <w:rsid w:val="00010CE4"/>
    <w:rsid w:val="00013428"/>
    <w:rsid w:val="000150D0"/>
    <w:rsid w:val="0001571E"/>
    <w:rsid w:val="000213CB"/>
    <w:rsid w:val="0002323F"/>
    <w:rsid w:val="000242DA"/>
    <w:rsid w:val="00027F76"/>
    <w:rsid w:val="000355B1"/>
    <w:rsid w:val="000358B7"/>
    <w:rsid w:val="00051582"/>
    <w:rsid w:val="0006106D"/>
    <w:rsid w:val="0007022F"/>
    <w:rsid w:val="00072EFA"/>
    <w:rsid w:val="00074646"/>
    <w:rsid w:val="000912EA"/>
    <w:rsid w:val="000A5ED2"/>
    <w:rsid w:val="000A69BD"/>
    <w:rsid w:val="000A77A8"/>
    <w:rsid w:val="000A7847"/>
    <w:rsid w:val="000B3F54"/>
    <w:rsid w:val="000B7501"/>
    <w:rsid w:val="000C1CD0"/>
    <w:rsid w:val="000E2895"/>
    <w:rsid w:val="000E3974"/>
    <w:rsid w:val="00104E58"/>
    <w:rsid w:val="00107F35"/>
    <w:rsid w:val="0011345E"/>
    <w:rsid w:val="00114EBF"/>
    <w:rsid w:val="00115A04"/>
    <w:rsid w:val="0012046E"/>
    <w:rsid w:val="001247D7"/>
    <w:rsid w:val="00143BC3"/>
    <w:rsid w:val="0014668A"/>
    <w:rsid w:val="00151098"/>
    <w:rsid w:val="00151C7D"/>
    <w:rsid w:val="001542A4"/>
    <w:rsid w:val="001550CD"/>
    <w:rsid w:val="00160647"/>
    <w:rsid w:val="001607FD"/>
    <w:rsid w:val="0016362A"/>
    <w:rsid w:val="001678E5"/>
    <w:rsid w:val="00170252"/>
    <w:rsid w:val="0018010B"/>
    <w:rsid w:val="00191BF8"/>
    <w:rsid w:val="001933A4"/>
    <w:rsid w:val="00196BCD"/>
    <w:rsid w:val="00197024"/>
    <w:rsid w:val="001A2675"/>
    <w:rsid w:val="001A6779"/>
    <w:rsid w:val="001D0CD6"/>
    <w:rsid w:val="001F477A"/>
    <w:rsid w:val="001F5E4F"/>
    <w:rsid w:val="0020575D"/>
    <w:rsid w:val="00212DB1"/>
    <w:rsid w:val="00217188"/>
    <w:rsid w:val="0022026E"/>
    <w:rsid w:val="0024489B"/>
    <w:rsid w:val="00252911"/>
    <w:rsid w:val="00254871"/>
    <w:rsid w:val="00256E69"/>
    <w:rsid w:val="00257020"/>
    <w:rsid w:val="00260476"/>
    <w:rsid w:val="0026795D"/>
    <w:rsid w:val="00271A5E"/>
    <w:rsid w:val="0027622F"/>
    <w:rsid w:val="00276E59"/>
    <w:rsid w:val="00287D30"/>
    <w:rsid w:val="00292391"/>
    <w:rsid w:val="0029446B"/>
    <w:rsid w:val="00295D78"/>
    <w:rsid w:val="0029728A"/>
    <w:rsid w:val="002B1585"/>
    <w:rsid w:val="002B2F0D"/>
    <w:rsid w:val="002C4E89"/>
    <w:rsid w:val="002C56C7"/>
    <w:rsid w:val="002D37E3"/>
    <w:rsid w:val="002E31C9"/>
    <w:rsid w:val="00310CCB"/>
    <w:rsid w:val="003169A2"/>
    <w:rsid w:val="003172B4"/>
    <w:rsid w:val="0032105E"/>
    <w:rsid w:val="00344237"/>
    <w:rsid w:val="003520EF"/>
    <w:rsid w:val="00353FFA"/>
    <w:rsid w:val="00357826"/>
    <w:rsid w:val="0037327F"/>
    <w:rsid w:val="00373921"/>
    <w:rsid w:val="003A2539"/>
    <w:rsid w:val="003A3379"/>
    <w:rsid w:val="003A7715"/>
    <w:rsid w:val="003B3A8D"/>
    <w:rsid w:val="003B6292"/>
    <w:rsid w:val="003C2F39"/>
    <w:rsid w:val="003D59E2"/>
    <w:rsid w:val="003E3BA8"/>
    <w:rsid w:val="003F1C94"/>
    <w:rsid w:val="004125E2"/>
    <w:rsid w:val="00414C04"/>
    <w:rsid w:val="00416B46"/>
    <w:rsid w:val="00421D8E"/>
    <w:rsid w:val="004229C7"/>
    <w:rsid w:val="004272EA"/>
    <w:rsid w:val="004369A5"/>
    <w:rsid w:val="00436E1F"/>
    <w:rsid w:val="004406AE"/>
    <w:rsid w:val="00447ABA"/>
    <w:rsid w:val="00452DD5"/>
    <w:rsid w:val="00455D11"/>
    <w:rsid w:val="00464499"/>
    <w:rsid w:val="004671A2"/>
    <w:rsid w:val="00467C66"/>
    <w:rsid w:val="00470A3D"/>
    <w:rsid w:val="004721C2"/>
    <w:rsid w:val="004739B4"/>
    <w:rsid w:val="004841BB"/>
    <w:rsid w:val="00485485"/>
    <w:rsid w:val="00486863"/>
    <w:rsid w:val="00487ACA"/>
    <w:rsid w:val="004902CA"/>
    <w:rsid w:val="004934BD"/>
    <w:rsid w:val="0049768D"/>
    <w:rsid w:val="004A11DC"/>
    <w:rsid w:val="004A182B"/>
    <w:rsid w:val="004A3C2A"/>
    <w:rsid w:val="004A425B"/>
    <w:rsid w:val="004A4564"/>
    <w:rsid w:val="004B0CBB"/>
    <w:rsid w:val="004D6431"/>
    <w:rsid w:val="004E0C9C"/>
    <w:rsid w:val="004E36BD"/>
    <w:rsid w:val="004F350B"/>
    <w:rsid w:val="004F6B0F"/>
    <w:rsid w:val="004F6EAA"/>
    <w:rsid w:val="00507572"/>
    <w:rsid w:val="00511B3C"/>
    <w:rsid w:val="00526837"/>
    <w:rsid w:val="005274DA"/>
    <w:rsid w:val="00545B75"/>
    <w:rsid w:val="00546128"/>
    <w:rsid w:val="00546184"/>
    <w:rsid w:val="00546857"/>
    <w:rsid w:val="00552DBE"/>
    <w:rsid w:val="00553BA7"/>
    <w:rsid w:val="00566342"/>
    <w:rsid w:val="00567420"/>
    <w:rsid w:val="005720B8"/>
    <w:rsid w:val="005750D7"/>
    <w:rsid w:val="005750FB"/>
    <w:rsid w:val="00582CDA"/>
    <w:rsid w:val="005858F1"/>
    <w:rsid w:val="00596CD8"/>
    <w:rsid w:val="005970AF"/>
    <w:rsid w:val="00597485"/>
    <w:rsid w:val="005A0DE5"/>
    <w:rsid w:val="005C4867"/>
    <w:rsid w:val="005D177B"/>
    <w:rsid w:val="005D1E05"/>
    <w:rsid w:val="005E66A5"/>
    <w:rsid w:val="005E6F71"/>
    <w:rsid w:val="005F4A6F"/>
    <w:rsid w:val="00610481"/>
    <w:rsid w:val="00610653"/>
    <w:rsid w:val="006300A1"/>
    <w:rsid w:val="00630373"/>
    <w:rsid w:val="00637CBD"/>
    <w:rsid w:val="00640034"/>
    <w:rsid w:val="00647BE1"/>
    <w:rsid w:val="006510AA"/>
    <w:rsid w:val="00670856"/>
    <w:rsid w:val="00682B76"/>
    <w:rsid w:val="00693D96"/>
    <w:rsid w:val="00695043"/>
    <w:rsid w:val="00697655"/>
    <w:rsid w:val="006A0E58"/>
    <w:rsid w:val="006B33AD"/>
    <w:rsid w:val="006B490D"/>
    <w:rsid w:val="006C4832"/>
    <w:rsid w:val="006E0A83"/>
    <w:rsid w:val="006E2ACB"/>
    <w:rsid w:val="007025F4"/>
    <w:rsid w:val="00722AF2"/>
    <w:rsid w:val="00723278"/>
    <w:rsid w:val="00732A35"/>
    <w:rsid w:val="007455AB"/>
    <w:rsid w:val="0074600B"/>
    <w:rsid w:val="007560C1"/>
    <w:rsid w:val="007706A0"/>
    <w:rsid w:val="00776E3C"/>
    <w:rsid w:val="00782B3F"/>
    <w:rsid w:val="007873A0"/>
    <w:rsid w:val="00795B80"/>
    <w:rsid w:val="007A14E6"/>
    <w:rsid w:val="007B02BF"/>
    <w:rsid w:val="007B5044"/>
    <w:rsid w:val="007C7D4C"/>
    <w:rsid w:val="007D0F07"/>
    <w:rsid w:val="007D565E"/>
    <w:rsid w:val="007D6F1E"/>
    <w:rsid w:val="007E47CC"/>
    <w:rsid w:val="007E5F51"/>
    <w:rsid w:val="007E6F0F"/>
    <w:rsid w:val="007F63D7"/>
    <w:rsid w:val="007F72AD"/>
    <w:rsid w:val="007F7604"/>
    <w:rsid w:val="00802BCC"/>
    <w:rsid w:val="00814FE4"/>
    <w:rsid w:val="0081738C"/>
    <w:rsid w:val="00827D18"/>
    <w:rsid w:val="00827FF4"/>
    <w:rsid w:val="008378DD"/>
    <w:rsid w:val="00844DA8"/>
    <w:rsid w:val="00847FB1"/>
    <w:rsid w:val="00854CD3"/>
    <w:rsid w:val="00870591"/>
    <w:rsid w:val="008738BE"/>
    <w:rsid w:val="008759BD"/>
    <w:rsid w:val="00875C3A"/>
    <w:rsid w:val="00883030"/>
    <w:rsid w:val="00884561"/>
    <w:rsid w:val="00886463"/>
    <w:rsid w:val="00886747"/>
    <w:rsid w:val="008932A6"/>
    <w:rsid w:val="008A624B"/>
    <w:rsid w:val="008A6400"/>
    <w:rsid w:val="008B789B"/>
    <w:rsid w:val="008D24DC"/>
    <w:rsid w:val="008E34D2"/>
    <w:rsid w:val="008F2482"/>
    <w:rsid w:val="008F2772"/>
    <w:rsid w:val="008F4E25"/>
    <w:rsid w:val="008F6BD8"/>
    <w:rsid w:val="00903907"/>
    <w:rsid w:val="00903E55"/>
    <w:rsid w:val="0090417F"/>
    <w:rsid w:val="00916CF7"/>
    <w:rsid w:val="009238AC"/>
    <w:rsid w:val="00935B8E"/>
    <w:rsid w:val="009460F3"/>
    <w:rsid w:val="009466B5"/>
    <w:rsid w:val="00947451"/>
    <w:rsid w:val="0095092B"/>
    <w:rsid w:val="009608FA"/>
    <w:rsid w:val="0097272A"/>
    <w:rsid w:val="00981ABD"/>
    <w:rsid w:val="00983178"/>
    <w:rsid w:val="00985902"/>
    <w:rsid w:val="0099241E"/>
    <w:rsid w:val="009A0EB0"/>
    <w:rsid w:val="009B682B"/>
    <w:rsid w:val="009E475A"/>
    <w:rsid w:val="009E67AF"/>
    <w:rsid w:val="009F09A8"/>
    <w:rsid w:val="00A120D7"/>
    <w:rsid w:val="00A12C09"/>
    <w:rsid w:val="00A175B1"/>
    <w:rsid w:val="00A34066"/>
    <w:rsid w:val="00A42EF6"/>
    <w:rsid w:val="00A470BB"/>
    <w:rsid w:val="00A54993"/>
    <w:rsid w:val="00A57252"/>
    <w:rsid w:val="00A83CAF"/>
    <w:rsid w:val="00A95720"/>
    <w:rsid w:val="00AA42AA"/>
    <w:rsid w:val="00AB2B18"/>
    <w:rsid w:val="00AB71D7"/>
    <w:rsid w:val="00AC6E84"/>
    <w:rsid w:val="00AC7F75"/>
    <w:rsid w:val="00AD5E83"/>
    <w:rsid w:val="00AD724E"/>
    <w:rsid w:val="00AE2014"/>
    <w:rsid w:val="00AE4601"/>
    <w:rsid w:val="00AE5148"/>
    <w:rsid w:val="00AE51D2"/>
    <w:rsid w:val="00AE7DE6"/>
    <w:rsid w:val="00B22C4A"/>
    <w:rsid w:val="00B23A2F"/>
    <w:rsid w:val="00B35730"/>
    <w:rsid w:val="00B47E81"/>
    <w:rsid w:val="00B536B8"/>
    <w:rsid w:val="00B60543"/>
    <w:rsid w:val="00B66B3A"/>
    <w:rsid w:val="00B76A77"/>
    <w:rsid w:val="00B76D61"/>
    <w:rsid w:val="00B76DF4"/>
    <w:rsid w:val="00B77162"/>
    <w:rsid w:val="00B77C00"/>
    <w:rsid w:val="00B802E3"/>
    <w:rsid w:val="00B937DA"/>
    <w:rsid w:val="00B97F7E"/>
    <w:rsid w:val="00BB0516"/>
    <w:rsid w:val="00BD7270"/>
    <w:rsid w:val="00BE0A4D"/>
    <w:rsid w:val="00BE7FCF"/>
    <w:rsid w:val="00BF525B"/>
    <w:rsid w:val="00BF568E"/>
    <w:rsid w:val="00C056F1"/>
    <w:rsid w:val="00C05703"/>
    <w:rsid w:val="00C066FF"/>
    <w:rsid w:val="00C07EFF"/>
    <w:rsid w:val="00C44B8C"/>
    <w:rsid w:val="00C670D2"/>
    <w:rsid w:val="00C71520"/>
    <w:rsid w:val="00C73E49"/>
    <w:rsid w:val="00C73FD3"/>
    <w:rsid w:val="00C829BF"/>
    <w:rsid w:val="00C8584A"/>
    <w:rsid w:val="00C873F9"/>
    <w:rsid w:val="00CA3677"/>
    <w:rsid w:val="00CC509D"/>
    <w:rsid w:val="00CC6D44"/>
    <w:rsid w:val="00D027F9"/>
    <w:rsid w:val="00D051FF"/>
    <w:rsid w:val="00D05A99"/>
    <w:rsid w:val="00D20CA1"/>
    <w:rsid w:val="00D250C2"/>
    <w:rsid w:val="00D272BC"/>
    <w:rsid w:val="00D3239F"/>
    <w:rsid w:val="00D436C4"/>
    <w:rsid w:val="00D45D60"/>
    <w:rsid w:val="00D50DFE"/>
    <w:rsid w:val="00D56998"/>
    <w:rsid w:val="00D57CFE"/>
    <w:rsid w:val="00D7138D"/>
    <w:rsid w:val="00D80813"/>
    <w:rsid w:val="00D86F85"/>
    <w:rsid w:val="00D95F18"/>
    <w:rsid w:val="00DA54E3"/>
    <w:rsid w:val="00DB1DEA"/>
    <w:rsid w:val="00DC7DF7"/>
    <w:rsid w:val="00DD3352"/>
    <w:rsid w:val="00DE3A80"/>
    <w:rsid w:val="00DE4942"/>
    <w:rsid w:val="00DE68EB"/>
    <w:rsid w:val="00DF7757"/>
    <w:rsid w:val="00E06B27"/>
    <w:rsid w:val="00E1021C"/>
    <w:rsid w:val="00E22F2D"/>
    <w:rsid w:val="00E248DF"/>
    <w:rsid w:val="00E26A2C"/>
    <w:rsid w:val="00E26E2F"/>
    <w:rsid w:val="00E322BA"/>
    <w:rsid w:val="00E41595"/>
    <w:rsid w:val="00E5290B"/>
    <w:rsid w:val="00E56E72"/>
    <w:rsid w:val="00E646DC"/>
    <w:rsid w:val="00E93752"/>
    <w:rsid w:val="00ED33DA"/>
    <w:rsid w:val="00EE2EFC"/>
    <w:rsid w:val="00EE7454"/>
    <w:rsid w:val="00EF18F0"/>
    <w:rsid w:val="00EF1D4B"/>
    <w:rsid w:val="00F00895"/>
    <w:rsid w:val="00F04553"/>
    <w:rsid w:val="00F06525"/>
    <w:rsid w:val="00F14494"/>
    <w:rsid w:val="00F23577"/>
    <w:rsid w:val="00F2492F"/>
    <w:rsid w:val="00F360E5"/>
    <w:rsid w:val="00F731CC"/>
    <w:rsid w:val="00F749D1"/>
    <w:rsid w:val="00F87B74"/>
    <w:rsid w:val="00F91EB0"/>
    <w:rsid w:val="00F952BF"/>
    <w:rsid w:val="00FA4564"/>
    <w:rsid w:val="00FA51CF"/>
    <w:rsid w:val="00FA643B"/>
    <w:rsid w:val="00FB0BBA"/>
    <w:rsid w:val="00FB5A66"/>
    <w:rsid w:val="00FC0B90"/>
    <w:rsid w:val="00FC62AB"/>
    <w:rsid w:val="00FC722D"/>
    <w:rsid w:val="00FD188A"/>
    <w:rsid w:val="00FE4BC4"/>
    <w:rsid w:val="00FE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C6C96"/>
  <w15:docId w15:val="{D114B66D-9BDA-4949-99B1-C5465C95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7D4C"/>
    <w:pPr>
      <w:widowControl w:val="0"/>
      <w:suppressAutoHyphens/>
    </w:pPr>
    <w:rPr>
      <w:rFonts w:eastAsia="SimSun" w:cs="Mangal"/>
      <w:kern w:val="1"/>
      <w:sz w:val="24"/>
      <w:szCs w:val="24"/>
      <w:lang w:val="en-US" w:eastAsia="hi-IN" w:bidi="hi-IN"/>
    </w:rPr>
  </w:style>
  <w:style w:type="paragraph" w:styleId="Heading1">
    <w:name w:val="heading 1"/>
    <w:basedOn w:val="Normal"/>
    <w:next w:val="Normal"/>
    <w:qFormat/>
    <w:rsid w:val="00464499"/>
    <w:pPr>
      <w:keepNext/>
      <w:tabs>
        <w:tab w:val="left" w:pos="5610"/>
        <w:tab w:val="left" w:pos="7050"/>
        <w:tab w:val="left" w:pos="7305"/>
      </w:tabs>
      <w:snapToGrid w:val="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464499"/>
  </w:style>
  <w:style w:type="character" w:customStyle="1" w:styleId="WW-Absatz-Standardschriftart">
    <w:name w:val="WW-Absatz-Standardschriftart"/>
    <w:rsid w:val="00464499"/>
  </w:style>
  <w:style w:type="character" w:customStyle="1" w:styleId="WW-Absatz-Standardschriftart1">
    <w:name w:val="WW-Absatz-Standardschriftart1"/>
    <w:rsid w:val="00464499"/>
  </w:style>
  <w:style w:type="character" w:customStyle="1" w:styleId="WW8Num2z0">
    <w:name w:val="WW8Num2z0"/>
    <w:rsid w:val="00464499"/>
    <w:rPr>
      <w:sz w:val="20"/>
      <w:szCs w:val="20"/>
    </w:rPr>
  </w:style>
  <w:style w:type="character" w:customStyle="1" w:styleId="WW-Absatz-Standardschriftart11">
    <w:name w:val="WW-Absatz-Standardschriftart11"/>
    <w:rsid w:val="00464499"/>
  </w:style>
  <w:style w:type="character" w:customStyle="1" w:styleId="WW-Absatz-Standardschriftart111">
    <w:name w:val="WW-Absatz-Standardschriftart111"/>
    <w:rsid w:val="00464499"/>
  </w:style>
  <w:style w:type="character" w:customStyle="1" w:styleId="WW-DefaultParagraphFont">
    <w:name w:val="WW-Default Paragraph Font"/>
    <w:rsid w:val="00464499"/>
  </w:style>
  <w:style w:type="character" w:customStyle="1" w:styleId="WW-Absatz-Standardschriftart1111">
    <w:name w:val="WW-Absatz-Standardschriftart1111"/>
    <w:rsid w:val="00464499"/>
  </w:style>
  <w:style w:type="character" w:customStyle="1" w:styleId="WW-DefaultParagraphFont1">
    <w:name w:val="WW-Default Paragraph Font1"/>
    <w:rsid w:val="00464499"/>
  </w:style>
  <w:style w:type="character" w:customStyle="1" w:styleId="WW-Absatz-Standardschriftart11111">
    <w:name w:val="WW-Absatz-Standardschriftart11111"/>
    <w:rsid w:val="00464499"/>
  </w:style>
  <w:style w:type="character" w:customStyle="1" w:styleId="WW-Absatz-Standardschriftart111111">
    <w:name w:val="WW-Absatz-Standardschriftart111111"/>
    <w:rsid w:val="00464499"/>
  </w:style>
  <w:style w:type="character" w:customStyle="1" w:styleId="WW-DefaultParagraphFont11">
    <w:name w:val="WW-Default Paragraph Font11"/>
    <w:rsid w:val="00464499"/>
  </w:style>
  <w:style w:type="character" w:customStyle="1" w:styleId="WW-DefaultParagraphFont111">
    <w:name w:val="WW-Default Paragraph Font111"/>
    <w:rsid w:val="00464499"/>
  </w:style>
  <w:style w:type="character" w:customStyle="1" w:styleId="WW-DefaultParagraphFont1111">
    <w:name w:val="WW-Default Paragraph Font1111"/>
    <w:rsid w:val="00464499"/>
  </w:style>
  <w:style w:type="character" w:customStyle="1" w:styleId="WW-DefaultParagraphFont11111">
    <w:name w:val="WW-Default Paragraph Font11111"/>
    <w:rsid w:val="00464499"/>
  </w:style>
  <w:style w:type="character" w:customStyle="1" w:styleId="NumberingSymbols">
    <w:name w:val="Numbering Symbols"/>
    <w:rsid w:val="00464499"/>
    <w:rPr>
      <w:sz w:val="20"/>
      <w:szCs w:val="20"/>
    </w:rPr>
  </w:style>
  <w:style w:type="paragraph" w:customStyle="1" w:styleId="Heading">
    <w:name w:val="Heading"/>
    <w:basedOn w:val="Normal"/>
    <w:next w:val="BodyText"/>
    <w:rsid w:val="00464499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464499"/>
    <w:pPr>
      <w:spacing w:after="120"/>
    </w:pPr>
  </w:style>
  <w:style w:type="paragraph" w:styleId="List">
    <w:name w:val="List"/>
    <w:basedOn w:val="BodyText"/>
    <w:rsid w:val="00464499"/>
  </w:style>
  <w:style w:type="paragraph" w:styleId="Caption">
    <w:name w:val="caption"/>
    <w:basedOn w:val="Normal"/>
    <w:qFormat/>
    <w:rsid w:val="0046449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464499"/>
    <w:pPr>
      <w:suppressLineNumbers/>
    </w:pPr>
  </w:style>
  <w:style w:type="paragraph" w:customStyle="1" w:styleId="TableContents">
    <w:name w:val="Table Contents"/>
    <w:basedOn w:val="Normal"/>
    <w:rsid w:val="00464499"/>
    <w:pPr>
      <w:suppressLineNumbers/>
    </w:pPr>
  </w:style>
  <w:style w:type="paragraph" w:customStyle="1" w:styleId="TableHeading">
    <w:name w:val="Table Heading"/>
    <w:basedOn w:val="TableContents"/>
    <w:rsid w:val="00464499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rsid w:val="00C71520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C71520"/>
    <w:rPr>
      <w:rFonts w:ascii="Tahoma" w:eastAsia="SimSun" w:hAnsi="Tahoma" w:cs="Mangal"/>
      <w:kern w:val="1"/>
      <w:sz w:val="16"/>
      <w:szCs w:val="14"/>
      <w:lang w:val="en-US" w:eastAsia="hi-IN" w:bidi="hi-IN"/>
    </w:rPr>
  </w:style>
  <w:style w:type="paragraph" w:styleId="Header">
    <w:name w:val="header"/>
    <w:basedOn w:val="Normal"/>
    <w:link w:val="HeaderChar"/>
    <w:rsid w:val="00276E59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rsid w:val="00276E59"/>
    <w:rPr>
      <w:rFonts w:eastAsia="SimSun" w:cs="Mangal"/>
      <w:kern w:val="1"/>
      <w:sz w:val="24"/>
      <w:szCs w:val="21"/>
      <w:lang w:val="en-US" w:eastAsia="hi-IN" w:bidi="hi-IN"/>
    </w:rPr>
  </w:style>
  <w:style w:type="paragraph" w:styleId="Footer">
    <w:name w:val="footer"/>
    <w:basedOn w:val="Normal"/>
    <w:link w:val="FooterChar"/>
    <w:uiPriority w:val="99"/>
    <w:rsid w:val="00276E59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276E59"/>
    <w:rPr>
      <w:rFonts w:eastAsia="SimSun" w:cs="Mangal"/>
      <w:kern w:val="1"/>
      <w:sz w:val="24"/>
      <w:szCs w:val="2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1678E5"/>
    <w:pPr>
      <w:ind w:left="720"/>
      <w:contextualSpacing/>
    </w:pPr>
    <w:rPr>
      <w:szCs w:val="21"/>
    </w:rPr>
  </w:style>
  <w:style w:type="table" w:styleId="TableGrid">
    <w:name w:val="Table Grid"/>
    <w:basedOn w:val="TableNormal"/>
    <w:rsid w:val="00702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A02B4-690C-4A90-8F04-673F1C4A6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${valueInstansiNama}</vt:lpstr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${valueInstansiNama}</dc:title>
  <dc:creator>User</dc:creator>
  <cp:lastModifiedBy>Asf rzhn</cp:lastModifiedBy>
  <cp:revision>62</cp:revision>
  <cp:lastPrinted>2023-08-15T01:41:00Z</cp:lastPrinted>
  <dcterms:created xsi:type="dcterms:W3CDTF">2026-03-14T03:52:00Z</dcterms:created>
  <dcterms:modified xsi:type="dcterms:W3CDTF">2026-06-24T13:24:00Z</dcterms:modified>
</cp:coreProperties>
</file>