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F209" w14:textId="77777777" w:rsidR="00107F35" w:rsidRDefault="00107F35" w:rsidP="00107F35">
      <w:pPr>
        <w:pStyle w:val="Header"/>
        <w:jc w:val="center"/>
      </w:pPr>
      <w:r>
        <w:rPr>
          <w:rFonts w:ascii="Bookman Old Style" w:hAnsi="Bookman Old Style" w:cs="Arial"/>
          <w:noProof/>
        </w:rPr>
        <w:drawing>
          <wp:inline distT="0" distB="0" distL="0" distR="0" wp14:anchorId="3B7A3B0E" wp14:editId="5B3853C3">
            <wp:extent cx="846000" cy="900000"/>
            <wp:effectExtent l="0" t="0" r="0" b="0"/>
            <wp:docPr id="296857715" name="Picture 296857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indpng_96226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39F5" w14:textId="77777777" w:rsidR="00107F35" w:rsidRPr="007D565E" w:rsidRDefault="00107F35" w:rsidP="00107F35">
      <w:pPr>
        <w:pStyle w:val="Header"/>
        <w:jc w:val="center"/>
        <w:rPr>
          <w:sz w:val="28"/>
          <w:szCs w:val="28"/>
        </w:rPr>
      </w:pPr>
      <w:r w:rsidRPr="007D565E">
        <w:rPr>
          <w:sz w:val="28"/>
          <w:szCs w:val="28"/>
        </w:rPr>
        <w:t>BUPATI BANGKA</w:t>
      </w:r>
    </w:p>
    <w:p w14:paraId="0E128F9E" w14:textId="77777777" w:rsidR="001678E5" w:rsidRPr="00051582" w:rsidRDefault="001678E5" w:rsidP="001678E5">
      <w:pPr>
        <w:jc w:val="center"/>
        <w:rPr>
          <w:rFonts w:cs="Times New Roman"/>
          <w:sz w:val="14"/>
          <w:szCs w:val="14"/>
        </w:rPr>
      </w:pPr>
    </w:p>
    <w:p w14:paraId="5A6DD331" w14:textId="5DC5F345" w:rsidR="00B77C00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PETIKAN</w:t>
      </w:r>
    </w:p>
    <w:p w14:paraId="429C89D5" w14:textId="77777777" w:rsidR="00013428" w:rsidRPr="001678E5" w:rsidRDefault="00013428" w:rsidP="00013428">
      <w:pPr>
        <w:rPr>
          <w:rFonts w:cs="Times New Roman"/>
          <w:sz w:val="14"/>
          <w:szCs w:val="14"/>
        </w:rPr>
      </w:pPr>
    </w:p>
    <w:p w14:paraId="44194A75" w14:textId="7134DF3C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KEPUTUSAN BUPATI BANGKA</w:t>
      </w:r>
    </w:p>
    <w:p w14:paraId="7EC7F2A4" w14:textId="453946F8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 xml:space="preserve">NOMOR : </w:t>
      </w:r>
      <w:r w:rsidR="00051582">
        <w:rPr>
          <w:rFonts w:cs="Times New Roman"/>
        </w:rPr>
        <w:t>{NOMOR_NASKAH}</w:t>
      </w:r>
    </w:p>
    <w:p w14:paraId="756BDAEB" w14:textId="77777777" w:rsidR="001678E5" w:rsidRPr="001F5E4F" w:rsidRDefault="001678E5" w:rsidP="001678E5">
      <w:pPr>
        <w:jc w:val="center"/>
        <w:rPr>
          <w:rFonts w:cs="Times New Roman"/>
          <w:sz w:val="14"/>
          <w:szCs w:val="14"/>
        </w:rPr>
      </w:pPr>
    </w:p>
    <w:p w14:paraId="1AC1A61E" w14:textId="1B68EAA4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TENTANG</w:t>
      </w:r>
    </w:p>
    <w:p w14:paraId="1156837A" w14:textId="6EC22C2C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KENAIKAN JENJANG JABATAN DALAM JABATAN FUNGSIONAL</w:t>
      </w:r>
    </w:p>
    <w:p w14:paraId="3A59E7E2" w14:textId="77777777" w:rsidR="000D1467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{valueJabatanBaru</w:t>
      </w:r>
      <w:r w:rsidR="00F91EB0">
        <w:rPr>
          <w:rFonts w:cs="Times New Roman"/>
        </w:rPr>
        <w:t>Up</w:t>
      </w:r>
      <w:r w:rsidRPr="007D565E">
        <w:rPr>
          <w:rFonts w:cs="Times New Roman"/>
        </w:rPr>
        <w:t xml:space="preserve">} </w:t>
      </w:r>
    </w:p>
    <w:p w14:paraId="7A57795C" w14:textId="4A7D0C9E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ATAS NAMA {valueNama}</w:t>
      </w:r>
    </w:p>
    <w:p w14:paraId="3924EEEC" w14:textId="7A948E7D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DI LINGKUNGAN PEMERINTAH KABUPATEN BANGKA</w:t>
      </w:r>
    </w:p>
    <w:p w14:paraId="08BE8799" w14:textId="77777777" w:rsidR="001678E5" w:rsidRPr="007D565E" w:rsidRDefault="001678E5" w:rsidP="001678E5">
      <w:pPr>
        <w:jc w:val="center"/>
        <w:rPr>
          <w:rFonts w:cs="Times New Roman"/>
          <w:sz w:val="14"/>
          <w:szCs w:val="14"/>
        </w:rPr>
      </w:pPr>
    </w:p>
    <w:p w14:paraId="7F4982B7" w14:textId="4E9B319F" w:rsidR="001678E5" w:rsidRPr="007D565E" w:rsidRDefault="001678E5" w:rsidP="001678E5">
      <w:pPr>
        <w:jc w:val="center"/>
        <w:rPr>
          <w:rFonts w:cs="Times New Roman"/>
        </w:rPr>
      </w:pPr>
      <w:r w:rsidRPr="007D565E">
        <w:rPr>
          <w:rFonts w:cs="Times New Roman"/>
        </w:rPr>
        <w:t>BUPATI BANGKA,</w:t>
      </w:r>
    </w:p>
    <w:p w14:paraId="67640DD7" w14:textId="77777777" w:rsidR="001678E5" w:rsidRPr="007D565E" w:rsidRDefault="001678E5" w:rsidP="001678E5">
      <w:pPr>
        <w:jc w:val="center"/>
        <w:rPr>
          <w:rFonts w:cs="Times New Roman"/>
          <w:sz w:val="14"/>
          <w:szCs w:val="14"/>
        </w:rPr>
      </w:pPr>
    </w:p>
    <w:tbl>
      <w:tblPr>
        <w:tblW w:w="93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9"/>
        <w:gridCol w:w="270"/>
        <w:gridCol w:w="7201"/>
      </w:tblGrid>
      <w:tr w:rsidR="00013428" w:rsidRPr="009A0EB0" w14:paraId="2C469FA6" w14:textId="77777777" w:rsidTr="001678E5">
        <w:tc>
          <w:tcPr>
            <w:tcW w:w="1879" w:type="dxa"/>
          </w:tcPr>
          <w:p w14:paraId="66E3960E" w14:textId="77777777" w:rsidR="00013428" w:rsidRPr="009A0EB0" w:rsidRDefault="00013428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Menimbang</w:t>
            </w:r>
          </w:p>
        </w:tc>
        <w:tc>
          <w:tcPr>
            <w:tcW w:w="270" w:type="dxa"/>
          </w:tcPr>
          <w:p w14:paraId="4400769F" w14:textId="77777777" w:rsidR="00013428" w:rsidRPr="009A0EB0" w:rsidRDefault="00013428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201" w:type="dxa"/>
          </w:tcPr>
          <w:p w14:paraId="60D37BF0" w14:textId="57BC5B6E" w:rsidR="00013428" w:rsidRPr="009A0EB0" w:rsidRDefault="00B76D61" w:rsidP="00EC2166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d</w:t>
            </w:r>
            <w:r w:rsidR="00013428" w:rsidRPr="009A0EB0">
              <w:rPr>
                <w:rFonts w:cs="Times New Roman"/>
                <w:sz w:val="22"/>
                <w:szCs w:val="22"/>
                <w:lang w:val="id-ID"/>
              </w:rPr>
              <w:t>st;</w:t>
            </w:r>
          </w:p>
        </w:tc>
      </w:tr>
      <w:tr w:rsidR="007D565E" w:rsidRPr="009A0EB0" w14:paraId="3CE8AB21" w14:textId="77777777" w:rsidTr="000B34A7">
        <w:trPr>
          <w:trHeight w:val="161"/>
        </w:trPr>
        <w:tc>
          <w:tcPr>
            <w:tcW w:w="9350" w:type="dxa"/>
            <w:gridSpan w:val="3"/>
          </w:tcPr>
          <w:p w14:paraId="1124694F" w14:textId="77777777" w:rsidR="007D565E" w:rsidRPr="001F5E4F" w:rsidRDefault="007D565E" w:rsidP="00EC2166">
            <w:pPr>
              <w:snapToGrid w:val="0"/>
              <w:jc w:val="both"/>
              <w:rPr>
                <w:rFonts w:cs="Times New Roman"/>
                <w:sz w:val="14"/>
                <w:szCs w:val="14"/>
                <w:lang w:val="id-ID"/>
              </w:rPr>
            </w:pPr>
          </w:p>
        </w:tc>
      </w:tr>
      <w:tr w:rsidR="00013428" w:rsidRPr="009A0EB0" w14:paraId="46F8FF83" w14:textId="77777777" w:rsidTr="001678E5">
        <w:tc>
          <w:tcPr>
            <w:tcW w:w="1879" w:type="dxa"/>
          </w:tcPr>
          <w:p w14:paraId="44F9EA01" w14:textId="77777777" w:rsidR="00013428" w:rsidRPr="009A0EB0" w:rsidRDefault="00013428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Mengingat</w:t>
            </w:r>
          </w:p>
        </w:tc>
        <w:tc>
          <w:tcPr>
            <w:tcW w:w="270" w:type="dxa"/>
          </w:tcPr>
          <w:p w14:paraId="4292FA1C" w14:textId="77777777" w:rsidR="00013428" w:rsidRPr="009A0EB0" w:rsidRDefault="00013428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201" w:type="dxa"/>
          </w:tcPr>
          <w:p w14:paraId="1B91E488" w14:textId="14418E65" w:rsidR="00013428" w:rsidRPr="009A0EB0" w:rsidRDefault="00B76D61" w:rsidP="00EC2166">
            <w:pPr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d</w:t>
            </w:r>
            <w:r w:rsidR="00013428" w:rsidRPr="009A0EB0">
              <w:rPr>
                <w:rFonts w:cs="Times New Roman"/>
                <w:sz w:val="22"/>
                <w:szCs w:val="22"/>
                <w:lang w:val="id-ID"/>
              </w:rPr>
              <w:t>st;</w:t>
            </w:r>
          </w:p>
        </w:tc>
      </w:tr>
      <w:tr w:rsidR="007D565E" w:rsidRPr="009A0EB0" w14:paraId="463B6EA4" w14:textId="77777777" w:rsidTr="00BE175E">
        <w:tc>
          <w:tcPr>
            <w:tcW w:w="9350" w:type="dxa"/>
            <w:gridSpan w:val="3"/>
          </w:tcPr>
          <w:p w14:paraId="1D46F541" w14:textId="26C488CD" w:rsidR="001F5E4F" w:rsidRPr="001F5E4F" w:rsidRDefault="001F5E4F" w:rsidP="00EC2166">
            <w:pPr>
              <w:rPr>
                <w:rFonts w:cs="Times New Roman"/>
                <w:sz w:val="14"/>
                <w:szCs w:val="14"/>
                <w:lang w:val="id-ID"/>
              </w:rPr>
            </w:pPr>
          </w:p>
        </w:tc>
      </w:tr>
      <w:tr w:rsidR="001678E5" w:rsidRPr="009A0EB0" w14:paraId="043671C3" w14:textId="77777777" w:rsidTr="001678E5">
        <w:tc>
          <w:tcPr>
            <w:tcW w:w="1879" w:type="dxa"/>
          </w:tcPr>
          <w:p w14:paraId="7EB34B78" w14:textId="5F72BD9E" w:rsidR="001678E5" w:rsidRPr="009A0EB0" w:rsidRDefault="001678E5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Memperhatikan</w:t>
            </w:r>
          </w:p>
        </w:tc>
        <w:tc>
          <w:tcPr>
            <w:tcW w:w="270" w:type="dxa"/>
          </w:tcPr>
          <w:p w14:paraId="3F6338D9" w14:textId="3CB37BA7" w:rsidR="001678E5" w:rsidRPr="009A0EB0" w:rsidRDefault="001678E5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201" w:type="dxa"/>
          </w:tcPr>
          <w:p w14:paraId="17569B6D" w14:textId="236AC2DF" w:rsidR="001678E5" w:rsidRPr="009A0EB0" w:rsidRDefault="001678E5" w:rsidP="001678E5">
            <w:pPr>
              <w:pStyle w:val="ListParagraph"/>
              <w:numPr>
                <w:ilvl w:val="0"/>
                <w:numId w:val="4"/>
              </w:numPr>
              <w:ind w:left="360" w:hanging="27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Rekomendasi/Pertimbangan Teknis Badan Kepegawaian Negara Republik Indonesia Nomor : {valueNoPertekBKN} tanggal</w:t>
            </w:r>
            <w:r w:rsidR="002C4E89">
              <w:rPr>
                <w:rFonts w:cs="Times New Roman"/>
                <w:sz w:val="22"/>
                <w:szCs w:val="22"/>
                <w:lang w:val="id-ID"/>
              </w:rPr>
              <w:t xml:space="preserve"> </w:t>
            </w:r>
            <w:r w:rsidRPr="009A0EB0">
              <w:rPr>
                <w:rFonts w:cs="Times New Roman"/>
                <w:sz w:val="22"/>
                <w:szCs w:val="22"/>
                <w:lang w:val="id-ID"/>
              </w:rPr>
              <w:t>{valueTanggalPertekBKN}; dan</w:t>
            </w:r>
          </w:p>
          <w:p w14:paraId="5C88B938" w14:textId="4755922B" w:rsidR="001678E5" w:rsidRPr="009A0EB0" w:rsidRDefault="001678E5" w:rsidP="001678E5">
            <w:pPr>
              <w:pStyle w:val="ListParagraph"/>
              <w:numPr>
                <w:ilvl w:val="0"/>
                <w:numId w:val="4"/>
              </w:numPr>
              <w:ind w:left="360" w:hanging="27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Sertifikat Uji Kompetensi Jenjang Jabatan Fungsional {valueJabatanBaru} atas nama {valueNama} Nomor : {valueSerKom} tanggal {valueTanggalSerKom}.</w:t>
            </w:r>
          </w:p>
        </w:tc>
      </w:tr>
    </w:tbl>
    <w:p w14:paraId="65B5B431" w14:textId="77777777" w:rsidR="00013428" w:rsidRPr="001F5E4F" w:rsidRDefault="00013428" w:rsidP="00013428">
      <w:pPr>
        <w:tabs>
          <w:tab w:val="left" w:pos="1395"/>
          <w:tab w:val="left" w:pos="1740"/>
        </w:tabs>
        <w:rPr>
          <w:rFonts w:cs="Times New Roman"/>
          <w:sz w:val="14"/>
          <w:szCs w:val="14"/>
          <w:lang w:val="id-ID"/>
        </w:rPr>
      </w:pPr>
    </w:p>
    <w:p w14:paraId="06CE99EA" w14:textId="347FA83F" w:rsidR="00013428" w:rsidRPr="001678E5" w:rsidRDefault="00013428" w:rsidP="00013428">
      <w:pPr>
        <w:tabs>
          <w:tab w:val="left" w:pos="1395"/>
          <w:tab w:val="left" w:pos="1740"/>
        </w:tabs>
        <w:jc w:val="center"/>
        <w:rPr>
          <w:rFonts w:cs="Times New Roman"/>
          <w:bCs/>
          <w:lang w:val="id-ID"/>
        </w:rPr>
      </w:pPr>
      <w:r w:rsidRPr="001678E5">
        <w:rPr>
          <w:rFonts w:cs="Times New Roman"/>
          <w:bCs/>
          <w:lang w:val="id-ID"/>
        </w:rPr>
        <w:t>MEMUTUSKAN</w:t>
      </w:r>
    </w:p>
    <w:p w14:paraId="3EF35EE1" w14:textId="77777777" w:rsidR="00013428" w:rsidRPr="001F5E4F" w:rsidRDefault="00013428" w:rsidP="00013428">
      <w:pPr>
        <w:tabs>
          <w:tab w:val="left" w:pos="1395"/>
          <w:tab w:val="left" w:pos="1740"/>
        </w:tabs>
        <w:rPr>
          <w:rFonts w:cs="Times New Roman"/>
          <w:sz w:val="14"/>
          <w:szCs w:val="14"/>
          <w:lang w:val="id-ID"/>
        </w:rPr>
      </w:pPr>
    </w:p>
    <w:tbl>
      <w:tblPr>
        <w:tblW w:w="935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5"/>
        <w:gridCol w:w="270"/>
        <w:gridCol w:w="1948"/>
        <w:gridCol w:w="142"/>
        <w:gridCol w:w="5106"/>
      </w:tblGrid>
      <w:tr w:rsidR="00013428" w:rsidRPr="009A0EB0" w14:paraId="58BDD380" w14:textId="77777777" w:rsidTr="009608FA">
        <w:tc>
          <w:tcPr>
            <w:tcW w:w="1885" w:type="dxa"/>
          </w:tcPr>
          <w:p w14:paraId="198BB269" w14:textId="77777777" w:rsidR="00013428" w:rsidRPr="009A0EB0" w:rsidRDefault="00013428" w:rsidP="00EC2166">
            <w:pPr>
              <w:tabs>
                <w:tab w:val="left" w:pos="1395"/>
                <w:tab w:val="left" w:pos="1740"/>
              </w:tabs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Menetapkan</w:t>
            </w:r>
          </w:p>
        </w:tc>
        <w:tc>
          <w:tcPr>
            <w:tcW w:w="270" w:type="dxa"/>
          </w:tcPr>
          <w:p w14:paraId="1F48235D" w14:textId="77777777" w:rsidR="00013428" w:rsidRPr="009A0EB0" w:rsidRDefault="00013428" w:rsidP="00EC216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196" w:type="dxa"/>
            <w:gridSpan w:val="3"/>
          </w:tcPr>
          <w:p w14:paraId="2D81699F" w14:textId="77777777" w:rsidR="00013428" w:rsidRPr="009A0EB0" w:rsidRDefault="00013428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</w:tr>
      <w:tr w:rsidR="00013428" w:rsidRPr="009A0EB0" w14:paraId="52D34CDA" w14:textId="77777777" w:rsidTr="009608FA">
        <w:tc>
          <w:tcPr>
            <w:tcW w:w="1885" w:type="dxa"/>
          </w:tcPr>
          <w:p w14:paraId="0567AE12" w14:textId="77777777" w:rsidR="00013428" w:rsidRPr="009A0EB0" w:rsidRDefault="00013428" w:rsidP="00EC2166">
            <w:pPr>
              <w:tabs>
                <w:tab w:val="left" w:pos="1395"/>
                <w:tab w:val="left" w:pos="1740"/>
              </w:tabs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KESATU</w:t>
            </w:r>
          </w:p>
        </w:tc>
        <w:tc>
          <w:tcPr>
            <w:tcW w:w="270" w:type="dxa"/>
          </w:tcPr>
          <w:p w14:paraId="758D9079" w14:textId="77777777" w:rsidR="00013428" w:rsidRPr="009A0EB0" w:rsidRDefault="00013428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196" w:type="dxa"/>
            <w:gridSpan w:val="3"/>
          </w:tcPr>
          <w:p w14:paraId="52EC6B0A" w14:textId="05F5BD0C" w:rsidR="00013428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 xml:space="preserve">Terhitung mulai tanggal {valueTmtJabatan}, mengangkat Pegawai Negeri Sipil : </w:t>
            </w:r>
          </w:p>
        </w:tc>
      </w:tr>
      <w:tr w:rsidR="007D565E" w:rsidRPr="009A0EB0" w14:paraId="6902ECD9" w14:textId="77777777" w:rsidTr="009608FA">
        <w:tc>
          <w:tcPr>
            <w:tcW w:w="9351" w:type="dxa"/>
            <w:gridSpan w:val="5"/>
          </w:tcPr>
          <w:p w14:paraId="313C151E" w14:textId="77777777" w:rsidR="007D565E" w:rsidRPr="001F5E4F" w:rsidRDefault="007D565E" w:rsidP="007D565E">
            <w:pPr>
              <w:snapToGrid w:val="0"/>
              <w:jc w:val="both"/>
              <w:rPr>
                <w:rFonts w:cs="Times New Roman"/>
                <w:sz w:val="14"/>
                <w:szCs w:val="14"/>
                <w:lang w:val="id-ID"/>
              </w:rPr>
            </w:pPr>
          </w:p>
        </w:tc>
      </w:tr>
      <w:tr w:rsidR="00D86F85" w:rsidRPr="009A0EB0" w14:paraId="0146E124" w14:textId="77777777" w:rsidTr="009608FA">
        <w:trPr>
          <w:trHeight w:val="255"/>
        </w:trPr>
        <w:tc>
          <w:tcPr>
            <w:tcW w:w="2155" w:type="dxa"/>
            <w:gridSpan w:val="2"/>
          </w:tcPr>
          <w:p w14:paraId="30452F94" w14:textId="77777777" w:rsidR="00D86F85" w:rsidRPr="009A0EB0" w:rsidRDefault="00D86F85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1948" w:type="dxa"/>
          </w:tcPr>
          <w:p w14:paraId="693F0612" w14:textId="77777777" w:rsidR="00D86F85" w:rsidRPr="009A0EB0" w:rsidRDefault="00D86F8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Nama</w:t>
            </w:r>
          </w:p>
        </w:tc>
        <w:tc>
          <w:tcPr>
            <w:tcW w:w="142" w:type="dxa"/>
          </w:tcPr>
          <w:p w14:paraId="31D8E16B" w14:textId="77777777" w:rsidR="00D86F85" w:rsidRPr="009A0EB0" w:rsidRDefault="00D86F85" w:rsidP="007D565E">
            <w:pPr>
              <w:tabs>
                <w:tab w:val="left" w:pos="1395"/>
                <w:tab w:val="left" w:pos="1740"/>
              </w:tabs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5106" w:type="dxa"/>
          </w:tcPr>
          <w:p w14:paraId="5B450111" w14:textId="07CC588F" w:rsidR="00D86F85" w:rsidRPr="002C4E89" w:rsidRDefault="00640034" w:rsidP="007D565E">
            <w:pPr>
              <w:snapToGrid w:val="0"/>
              <w:jc w:val="both"/>
              <w:rPr>
                <w:rFonts w:cs="Times New Roman"/>
                <w:bCs/>
                <w:sz w:val="22"/>
                <w:szCs w:val="22"/>
                <w:lang w:val="id-ID"/>
              </w:rPr>
            </w:pPr>
            <w:r w:rsidRPr="002C4E89">
              <w:rPr>
                <w:rFonts w:cs="Times New Roman"/>
                <w:bCs/>
                <w:sz w:val="22"/>
                <w:szCs w:val="22"/>
                <w:lang w:val="id-ID"/>
              </w:rPr>
              <w:t>{valueNama}</w:t>
            </w:r>
          </w:p>
        </w:tc>
      </w:tr>
      <w:tr w:rsidR="00D86F85" w:rsidRPr="009A0EB0" w14:paraId="14F7F3E9" w14:textId="77777777" w:rsidTr="009608FA">
        <w:trPr>
          <w:trHeight w:val="255"/>
        </w:trPr>
        <w:tc>
          <w:tcPr>
            <w:tcW w:w="2155" w:type="dxa"/>
            <w:gridSpan w:val="2"/>
          </w:tcPr>
          <w:p w14:paraId="1737CE24" w14:textId="77777777" w:rsidR="00D86F85" w:rsidRPr="009A0EB0" w:rsidRDefault="00D86F85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1948" w:type="dxa"/>
          </w:tcPr>
          <w:p w14:paraId="52EBE710" w14:textId="77777777" w:rsidR="00D86F85" w:rsidRPr="009A0EB0" w:rsidRDefault="00D86F8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NIP</w:t>
            </w:r>
          </w:p>
        </w:tc>
        <w:tc>
          <w:tcPr>
            <w:tcW w:w="142" w:type="dxa"/>
          </w:tcPr>
          <w:p w14:paraId="3F0C27B1" w14:textId="77777777" w:rsidR="00D86F85" w:rsidRPr="009A0EB0" w:rsidRDefault="00D86F85" w:rsidP="007D565E">
            <w:pPr>
              <w:tabs>
                <w:tab w:val="left" w:pos="1395"/>
                <w:tab w:val="left" w:pos="1740"/>
              </w:tabs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5106" w:type="dxa"/>
          </w:tcPr>
          <w:p w14:paraId="63998E60" w14:textId="542FCB7B" w:rsidR="00D86F85" w:rsidRPr="009A0EB0" w:rsidRDefault="00640034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2C4E89">
              <w:rPr>
                <w:rFonts w:cs="Times New Roman"/>
                <w:bCs/>
                <w:sz w:val="22"/>
                <w:szCs w:val="22"/>
                <w:lang w:val="id-ID"/>
              </w:rPr>
              <w:t>{valueNip}</w:t>
            </w:r>
          </w:p>
        </w:tc>
      </w:tr>
      <w:tr w:rsidR="001678E5" w:rsidRPr="009A0EB0" w14:paraId="0B740820" w14:textId="77777777" w:rsidTr="009608FA">
        <w:trPr>
          <w:trHeight w:val="255"/>
        </w:trPr>
        <w:tc>
          <w:tcPr>
            <w:tcW w:w="2155" w:type="dxa"/>
            <w:gridSpan w:val="2"/>
          </w:tcPr>
          <w:p w14:paraId="5010697B" w14:textId="77777777" w:rsidR="001678E5" w:rsidRPr="009A0EB0" w:rsidRDefault="001678E5" w:rsidP="00EC2166">
            <w:pPr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1948" w:type="dxa"/>
          </w:tcPr>
          <w:p w14:paraId="3DF6E6B9" w14:textId="77777777" w:rsidR="001678E5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Pangkat/Golongan</w:t>
            </w:r>
          </w:p>
          <w:p w14:paraId="20AB7C96" w14:textId="5D24F068" w:rsidR="001678E5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Ruang/TMT</w:t>
            </w:r>
          </w:p>
        </w:tc>
        <w:tc>
          <w:tcPr>
            <w:tcW w:w="142" w:type="dxa"/>
          </w:tcPr>
          <w:p w14:paraId="6DD7455B" w14:textId="131C0CD2" w:rsidR="001678E5" w:rsidRPr="009A0EB0" w:rsidRDefault="001678E5" w:rsidP="007D565E">
            <w:pPr>
              <w:tabs>
                <w:tab w:val="left" w:pos="1395"/>
                <w:tab w:val="left" w:pos="1740"/>
              </w:tabs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5106" w:type="dxa"/>
          </w:tcPr>
          <w:p w14:paraId="768C9D1B" w14:textId="4B8CEA6F" w:rsidR="001678E5" w:rsidRPr="009A0EB0" w:rsidRDefault="001678E5" w:rsidP="007D565E">
            <w:pPr>
              <w:snapToGrid w:val="0"/>
              <w:jc w:val="both"/>
              <w:rPr>
                <w:rFonts w:cs="Times New Roman"/>
                <w:bCs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bCs/>
                <w:sz w:val="22"/>
                <w:szCs w:val="22"/>
                <w:lang w:val="id-ID"/>
              </w:rPr>
              <w:t>{valuePangkatGolongan} / {valueTmtPangkatGolongan}</w:t>
            </w:r>
          </w:p>
        </w:tc>
      </w:tr>
      <w:tr w:rsidR="00D86F85" w:rsidRPr="009A0EB0" w14:paraId="1593A604" w14:textId="77777777" w:rsidTr="009608FA">
        <w:trPr>
          <w:trHeight w:val="255"/>
        </w:trPr>
        <w:tc>
          <w:tcPr>
            <w:tcW w:w="2155" w:type="dxa"/>
            <w:gridSpan w:val="2"/>
          </w:tcPr>
          <w:p w14:paraId="30CBE76E" w14:textId="77777777" w:rsidR="00D86F85" w:rsidRPr="009A0EB0" w:rsidRDefault="00D86F85" w:rsidP="00EC2166">
            <w:pPr>
              <w:pStyle w:val="TableContents"/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1948" w:type="dxa"/>
          </w:tcPr>
          <w:p w14:paraId="197A31BF" w14:textId="4361917C" w:rsidR="00D86F85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Unit Kerja</w:t>
            </w:r>
          </w:p>
        </w:tc>
        <w:tc>
          <w:tcPr>
            <w:tcW w:w="142" w:type="dxa"/>
          </w:tcPr>
          <w:p w14:paraId="7FD31B23" w14:textId="1A0CD82A" w:rsidR="00D86F85" w:rsidRPr="009A0EB0" w:rsidRDefault="00D86F85" w:rsidP="007D565E">
            <w:pPr>
              <w:tabs>
                <w:tab w:val="left" w:pos="1395"/>
                <w:tab w:val="left" w:pos="1740"/>
              </w:tabs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5106" w:type="dxa"/>
          </w:tcPr>
          <w:p w14:paraId="04ADAB5C" w14:textId="21DF6C28" w:rsidR="00D86F85" w:rsidRPr="009A0EB0" w:rsidRDefault="001678E5" w:rsidP="007D565E">
            <w:pPr>
              <w:snapToGrid w:val="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bCs/>
                <w:sz w:val="22"/>
                <w:szCs w:val="22"/>
                <w:lang w:val="id-ID"/>
              </w:rPr>
              <w:t>{valueUnitKerja}</w:t>
            </w:r>
          </w:p>
        </w:tc>
      </w:tr>
      <w:tr w:rsidR="001678E5" w:rsidRPr="009A0EB0" w14:paraId="1E922877" w14:textId="77777777" w:rsidTr="009608FA">
        <w:trPr>
          <w:trHeight w:val="922"/>
        </w:trPr>
        <w:tc>
          <w:tcPr>
            <w:tcW w:w="2155" w:type="dxa"/>
            <w:gridSpan w:val="2"/>
          </w:tcPr>
          <w:p w14:paraId="1BE310D8" w14:textId="77777777" w:rsidR="001678E5" w:rsidRPr="009A0EB0" w:rsidRDefault="001678E5" w:rsidP="00EC2166">
            <w:pPr>
              <w:pStyle w:val="TableContents"/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7196" w:type="dxa"/>
            <w:gridSpan w:val="3"/>
          </w:tcPr>
          <w:p w14:paraId="10D3B7B9" w14:textId="7995E6F9" w:rsidR="001678E5" w:rsidRPr="009A0EB0" w:rsidRDefault="001678E5" w:rsidP="007D565E">
            <w:pPr>
              <w:snapToGrid w:val="0"/>
              <w:jc w:val="both"/>
              <w:rPr>
                <w:rFonts w:cs="Times New Roman"/>
                <w:bCs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bCs/>
                <w:sz w:val="22"/>
                <w:szCs w:val="22"/>
                <w:lang w:val="id-ID"/>
              </w:rPr>
              <w:t xml:space="preserve">Dari jabatan fungsional {valueJabatanLama} ke dalam jenjang jabatan fungsional {valueJabatanBaru} Kategori </w:t>
            </w:r>
            <w:r w:rsidR="005E224C">
              <w:rPr>
                <w:rFonts w:cs="Times New Roman"/>
                <w:bCs/>
                <w:sz w:val="22"/>
                <w:szCs w:val="22"/>
                <w:lang w:val="id-ID"/>
              </w:rPr>
              <w:t>{</w:t>
            </w:r>
            <w:r w:rsidR="005E224C" w:rsidRPr="005E224C">
              <w:rPr>
                <w:rFonts w:cs="Times New Roman"/>
                <w:bCs/>
                <w:sz w:val="22"/>
                <w:szCs w:val="22"/>
                <w:lang w:val="id-ID"/>
              </w:rPr>
              <w:t>valueKategoriJabatan</w:t>
            </w:r>
            <w:r w:rsidR="005E224C">
              <w:rPr>
                <w:rFonts w:cs="Times New Roman"/>
                <w:bCs/>
                <w:sz w:val="22"/>
                <w:szCs w:val="22"/>
                <w:lang w:val="id-ID"/>
              </w:rPr>
              <w:t xml:space="preserve">} </w:t>
            </w:r>
            <w:r w:rsidRPr="009A0EB0">
              <w:rPr>
                <w:rFonts w:cs="Times New Roman"/>
                <w:bCs/>
                <w:sz w:val="22"/>
                <w:szCs w:val="22"/>
                <w:lang w:val="id-ID"/>
              </w:rPr>
              <w:t>dengan angka kredit {valueAngkaKredit}.</w:t>
            </w:r>
          </w:p>
          <w:p w14:paraId="4CBA350E" w14:textId="3BB3ECCA" w:rsidR="001678E5" w:rsidRPr="001F5E4F" w:rsidRDefault="001678E5" w:rsidP="007D565E">
            <w:pPr>
              <w:snapToGrid w:val="0"/>
              <w:jc w:val="both"/>
              <w:rPr>
                <w:rFonts w:cs="Times New Roman"/>
                <w:bCs/>
                <w:sz w:val="14"/>
                <w:szCs w:val="14"/>
                <w:lang w:val="id-ID"/>
              </w:rPr>
            </w:pPr>
          </w:p>
        </w:tc>
      </w:tr>
      <w:tr w:rsidR="00013428" w:rsidRPr="009A0EB0" w14:paraId="71AF95C7" w14:textId="77777777" w:rsidTr="009608FA">
        <w:tc>
          <w:tcPr>
            <w:tcW w:w="1885" w:type="dxa"/>
          </w:tcPr>
          <w:p w14:paraId="3A07C1DB" w14:textId="0F2FA1F7" w:rsidR="00013428" w:rsidRPr="009A0EB0" w:rsidRDefault="00D86F85" w:rsidP="00EC2166">
            <w:pPr>
              <w:tabs>
                <w:tab w:val="left" w:pos="1395"/>
                <w:tab w:val="left" w:pos="1740"/>
              </w:tabs>
              <w:snapToGrid w:val="0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KEDUA</w:t>
            </w:r>
          </w:p>
        </w:tc>
        <w:tc>
          <w:tcPr>
            <w:tcW w:w="270" w:type="dxa"/>
          </w:tcPr>
          <w:p w14:paraId="56A4CCAB" w14:textId="77777777" w:rsidR="00013428" w:rsidRPr="009A0EB0" w:rsidRDefault="00013428" w:rsidP="00EC2166">
            <w:pPr>
              <w:snapToGrid w:val="0"/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:</w:t>
            </w:r>
          </w:p>
        </w:tc>
        <w:tc>
          <w:tcPr>
            <w:tcW w:w="7196" w:type="dxa"/>
            <w:gridSpan w:val="3"/>
          </w:tcPr>
          <w:p w14:paraId="0F752DC6" w14:textId="77777777" w:rsidR="00013428" w:rsidRPr="009A0EB0" w:rsidRDefault="001678E5" w:rsidP="007D565E">
            <w:pPr>
              <w:snapToGrid w:val="0"/>
              <w:ind w:left="1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Keputusan ini mulai berlaku pada tanggal ditetapkan.</w:t>
            </w:r>
          </w:p>
          <w:p w14:paraId="552E70F0" w14:textId="0C19FC0C" w:rsidR="001678E5" w:rsidRPr="009A0EB0" w:rsidRDefault="001678E5" w:rsidP="007D565E">
            <w:pPr>
              <w:snapToGrid w:val="0"/>
              <w:ind w:left="10"/>
              <w:jc w:val="both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Asli Keputusan ini disampaikan kepada Pegawai Negeri Sipil yang bersangkutan untuk diketahui dan dilaksanakan sebagaimana mestinya.</w:t>
            </w:r>
          </w:p>
        </w:tc>
      </w:tr>
    </w:tbl>
    <w:p w14:paraId="69DC6B7D" w14:textId="77777777" w:rsidR="00257020" w:rsidRPr="001F5E4F" w:rsidRDefault="00257020" w:rsidP="00F360E5">
      <w:pPr>
        <w:tabs>
          <w:tab w:val="left" w:pos="3765"/>
        </w:tabs>
        <w:rPr>
          <w:rFonts w:cs="Times New Roman"/>
          <w:sz w:val="14"/>
          <w:szCs w:val="14"/>
          <w:lang w:val="id-ID"/>
        </w:rPr>
      </w:pPr>
    </w:p>
    <w:p w14:paraId="18C49638" w14:textId="08487093" w:rsidR="00013428" w:rsidRPr="009A0EB0" w:rsidRDefault="00827D18" w:rsidP="00F360E5">
      <w:pPr>
        <w:tabs>
          <w:tab w:val="left" w:pos="3765"/>
        </w:tabs>
        <w:rPr>
          <w:rFonts w:cs="Times New Roman"/>
          <w:sz w:val="22"/>
          <w:szCs w:val="22"/>
          <w:lang w:val="id-ID"/>
        </w:rPr>
      </w:pPr>
      <w:r w:rsidRPr="009A0EB0">
        <w:rPr>
          <w:rFonts w:cs="Times New Roman"/>
          <w:sz w:val="22"/>
          <w:szCs w:val="22"/>
          <w:lang w:val="id-ID"/>
        </w:rPr>
        <w:t>UNTUK PETIKAN YANG SAH</w:t>
      </w:r>
      <w:r w:rsidRPr="009A0EB0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ab/>
      </w:r>
      <w:r w:rsidR="007B5044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>Ditetapkan di Sungailiat</w:t>
      </w:r>
    </w:p>
    <w:p w14:paraId="5B7A1404" w14:textId="1B04C71A" w:rsidR="00827D18" w:rsidRPr="009A0EB0" w:rsidRDefault="00827D18" w:rsidP="00F360E5">
      <w:pPr>
        <w:tabs>
          <w:tab w:val="left" w:pos="3765"/>
        </w:tabs>
        <w:rPr>
          <w:rFonts w:cs="Times New Roman"/>
          <w:sz w:val="22"/>
          <w:szCs w:val="22"/>
          <w:lang w:val="id-ID"/>
        </w:rPr>
      </w:pPr>
      <w:r w:rsidRPr="009A0EB0">
        <w:rPr>
          <w:rFonts w:cs="Times New Roman"/>
          <w:sz w:val="22"/>
          <w:szCs w:val="22"/>
          <w:lang w:val="id-ID"/>
        </w:rPr>
        <w:t>Sesuai dengan aslinya</w:t>
      </w:r>
      <w:r w:rsidRPr="009A0EB0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ab/>
      </w:r>
      <w:r w:rsidR="007B5044">
        <w:rPr>
          <w:rFonts w:cs="Times New Roman"/>
          <w:sz w:val="22"/>
          <w:szCs w:val="22"/>
          <w:lang w:val="id-ID"/>
        </w:rPr>
        <w:tab/>
      </w:r>
      <w:r w:rsidRPr="009A0EB0">
        <w:rPr>
          <w:rFonts w:cs="Times New Roman"/>
          <w:sz w:val="22"/>
          <w:szCs w:val="22"/>
          <w:lang w:val="id-ID"/>
        </w:rPr>
        <w:t xml:space="preserve">pada tanggal </w:t>
      </w:r>
      <w:r w:rsidR="007B5044">
        <w:rPr>
          <w:rFonts w:cs="Times New Roman"/>
          <w:sz w:val="22"/>
          <w:szCs w:val="22"/>
          <w:lang w:val="id-ID"/>
        </w:rPr>
        <w:t>{tanggal_naskah}</w:t>
      </w:r>
    </w:p>
    <w:p w14:paraId="3828AC39" w14:textId="77777777" w:rsidR="00827D18" w:rsidRPr="001F5E4F" w:rsidRDefault="00827D18" w:rsidP="00F360E5">
      <w:pPr>
        <w:tabs>
          <w:tab w:val="left" w:pos="3765"/>
        </w:tabs>
        <w:rPr>
          <w:rFonts w:cs="Times New Roman"/>
          <w:sz w:val="14"/>
          <w:szCs w:val="14"/>
          <w:lang w:val="id-ID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3"/>
        <w:gridCol w:w="4434"/>
      </w:tblGrid>
      <w:tr w:rsidR="007025F4" w:rsidRPr="009A0EB0" w14:paraId="208968F3" w14:textId="77777777" w:rsidTr="00D250C2">
        <w:tc>
          <w:tcPr>
            <w:tcW w:w="4443" w:type="dxa"/>
          </w:tcPr>
          <w:p w14:paraId="76EFF7E2" w14:textId="75BE52B1" w:rsidR="007025F4" w:rsidRPr="009A0EB0" w:rsidRDefault="003C2F39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{JABATAN_PEJABAT}</w:t>
            </w:r>
          </w:p>
          <w:p w14:paraId="38F8C3C2" w14:textId="7A1E415C" w:rsidR="007025F4" w:rsidRPr="009A0EB0" w:rsidRDefault="007025F4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 xml:space="preserve">        </w:t>
            </w:r>
            <w:r w:rsidR="003C2F39" w:rsidRPr="009A0EB0">
              <w:rPr>
                <w:rFonts w:cs="Times New Roman"/>
                <w:sz w:val="22"/>
                <w:szCs w:val="22"/>
                <w:lang w:val="id-ID"/>
              </w:rPr>
              <w:t>{TTD_PENGIRIM}</w:t>
            </w:r>
          </w:p>
          <w:p w14:paraId="76501986" w14:textId="47120F34" w:rsidR="003C2F39" w:rsidRPr="009A0EB0" w:rsidRDefault="003C2F39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{NAMA_PENGIRIM}</w:t>
            </w:r>
          </w:p>
          <w:p w14:paraId="56B6F8CC" w14:textId="241B5A99" w:rsidR="003C2F39" w:rsidRPr="009A0EB0" w:rsidRDefault="003C2F39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{PANGKAT_PEJABAT}</w:t>
            </w:r>
          </w:p>
          <w:p w14:paraId="7636258D" w14:textId="7F3BB108" w:rsidR="003C2F39" w:rsidRPr="009A0EB0" w:rsidRDefault="003C2F39" w:rsidP="0006106D">
            <w:pPr>
              <w:tabs>
                <w:tab w:val="left" w:pos="3765"/>
              </w:tabs>
              <w:ind w:left="-108"/>
              <w:rPr>
                <w:rFonts w:cs="Times New Roman"/>
                <w:sz w:val="22"/>
                <w:szCs w:val="22"/>
                <w:lang w:val="id-ID"/>
              </w:rPr>
            </w:pPr>
            <w:r w:rsidRPr="009A0EB0">
              <w:rPr>
                <w:rFonts w:cs="Times New Roman"/>
                <w:sz w:val="22"/>
                <w:szCs w:val="22"/>
                <w:lang w:val="id-ID"/>
              </w:rPr>
              <w:t>NIP. {NIP_PENGIRIM}</w:t>
            </w:r>
          </w:p>
          <w:p w14:paraId="12534FB9" w14:textId="77777777" w:rsidR="007025F4" w:rsidRPr="009A0EB0" w:rsidRDefault="007025F4" w:rsidP="00F360E5">
            <w:pPr>
              <w:tabs>
                <w:tab w:val="left" w:pos="3765"/>
              </w:tabs>
              <w:rPr>
                <w:rFonts w:cs="Times New Roman"/>
                <w:sz w:val="22"/>
                <w:szCs w:val="22"/>
                <w:lang w:val="id-ID"/>
              </w:rPr>
            </w:pPr>
          </w:p>
          <w:p w14:paraId="4E948E81" w14:textId="77777777" w:rsidR="007025F4" w:rsidRPr="009A0EB0" w:rsidRDefault="007025F4" w:rsidP="00F360E5">
            <w:pPr>
              <w:tabs>
                <w:tab w:val="left" w:pos="3765"/>
              </w:tabs>
              <w:rPr>
                <w:rFonts w:cs="Times New Roman"/>
                <w:sz w:val="22"/>
                <w:szCs w:val="22"/>
                <w:lang w:val="id-ID"/>
              </w:rPr>
            </w:pPr>
          </w:p>
          <w:p w14:paraId="20EF50A6" w14:textId="77777777" w:rsidR="007025F4" w:rsidRPr="009A0EB0" w:rsidRDefault="007025F4" w:rsidP="00F360E5">
            <w:pPr>
              <w:tabs>
                <w:tab w:val="left" w:pos="3765"/>
              </w:tabs>
              <w:rPr>
                <w:rFonts w:cs="Times New Roman"/>
                <w:sz w:val="22"/>
                <w:szCs w:val="22"/>
                <w:lang w:val="id-ID"/>
              </w:rPr>
            </w:pPr>
          </w:p>
          <w:p w14:paraId="5E21A034" w14:textId="190D767A" w:rsidR="009608FA" w:rsidRPr="009A0EB0" w:rsidRDefault="009608FA" w:rsidP="00F360E5">
            <w:pPr>
              <w:tabs>
                <w:tab w:val="left" w:pos="3765"/>
              </w:tabs>
              <w:rPr>
                <w:rFonts w:cs="Times New Roman"/>
                <w:sz w:val="22"/>
                <w:szCs w:val="22"/>
                <w:lang w:val="id-ID"/>
              </w:rPr>
            </w:pPr>
          </w:p>
        </w:tc>
        <w:tc>
          <w:tcPr>
            <w:tcW w:w="4434" w:type="dxa"/>
          </w:tcPr>
          <w:p w14:paraId="21CFF976" w14:textId="77777777" w:rsidR="007025F4" w:rsidRPr="000C70B9" w:rsidRDefault="003C2F39" w:rsidP="00815850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0C70B9">
              <w:rPr>
                <w:rFonts w:cs="Times New Roman"/>
                <w:sz w:val="22"/>
                <w:szCs w:val="22"/>
                <w:lang w:val="id-ID"/>
              </w:rPr>
              <w:t>BUPATI BANGKA,</w:t>
            </w:r>
          </w:p>
          <w:p w14:paraId="4F9DB7C2" w14:textId="77777777" w:rsidR="00051582" w:rsidRPr="000C70B9" w:rsidRDefault="00051582" w:rsidP="00815850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</w:p>
          <w:p w14:paraId="2B5A9B8A" w14:textId="77777777" w:rsidR="001F5E4F" w:rsidRPr="000C70B9" w:rsidRDefault="001F5E4F" w:rsidP="00815850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</w:p>
          <w:p w14:paraId="32333B4A" w14:textId="4DD512BF" w:rsidR="003C2F39" w:rsidRPr="000C70B9" w:rsidRDefault="003C2F39" w:rsidP="00815850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0C70B9">
              <w:rPr>
                <w:rFonts w:cs="Times New Roman"/>
                <w:sz w:val="22"/>
                <w:szCs w:val="22"/>
                <w:lang w:val="id-ID"/>
              </w:rPr>
              <w:t>dto</w:t>
            </w:r>
          </w:p>
          <w:p w14:paraId="6F598F4C" w14:textId="77777777" w:rsidR="003C2F39" w:rsidRPr="000C70B9" w:rsidRDefault="003C2F39" w:rsidP="00815850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</w:p>
          <w:p w14:paraId="01C9797B" w14:textId="77777777" w:rsidR="001F5E4F" w:rsidRPr="000C70B9" w:rsidRDefault="001F5E4F" w:rsidP="00815850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</w:p>
          <w:p w14:paraId="4B0BD8CF" w14:textId="5064E45C" w:rsidR="003C2F39" w:rsidRPr="009A0EB0" w:rsidRDefault="003C2F39" w:rsidP="00815850">
            <w:pPr>
              <w:tabs>
                <w:tab w:val="left" w:pos="3765"/>
              </w:tabs>
              <w:jc w:val="center"/>
              <w:rPr>
                <w:rFonts w:cs="Times New Roman"/>
                <w:sz w:val="22"/>
                <w:szCs w:val="22"/>
                <w:lang w:val="id-ID"/>
              </w:rPr>
            </w:pPr>
            <w:r w:rsidRPr="000C70B9">
              <w:rPr>
                <w:rFonts w:cs="Times New Roman"/>
                <w:sz w:val="22"/>
                <w:szCs w:val="22"/>
                <w:lang w:val="id-ID"/>
              </w:rPr>
              <w:t>FERY INSANI</w:t>
            </w:r>
          </w:p>
        </w:tc>
      </w:tr>
    </w:tbl>
    <w:p w14:paraId="0F994455" w14:textId="755B9086" w:rsidR="00827D18" w:rsidRPr="00827D18" w:rsidRDefault="00827D18" w:rsidP="00F360E5">
      <w:pPr>
        <w:tabs>
          <w:tab w:val="left" w:pos="3765"/>
        </w:tabs>
        <w:rPr>
          <w:rFonts w:cs="Times New Roman"/>
          <w:lang w:val="id-ID"/>
        </w:rPr>
      </w:pPr>
    </w:p>
    <w:sectPr w:rsidR="00827D18" w:rsidRPr="00827D18" w:rsidSect="00107F35">
      <w:pgSz w:w="11909" w:h="18706" w:code="5"/>
      <w:pgMar w:top="284" w:right="1134" w:bottom="284" w:left="1134" w:header="720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0FE12" w14:textId="77777777" w:rsidR="001E3538" w:rsidRDefault="001E3538" w:rsidP="00276E59">
      <w:r>
        <w:separator/>
      </w:r>
    </w:p>
  </w:endnote>
  <w:endnote w:type="continuationSeparator" w:id="0">
    <w:p w14:paraId="457B9767" w14:textId="77777777" w:rsidR="001E3538" w:rsidRDefault="001E3538" w:rsidP="00276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2F4E8" w14:textId="77777777" w:rsidR="001E3538" w:rsidRDefault="001E3538" w:rsidP="00276E59">
      <w:r>
        <w:separator/>
      </w:r>
    </w:p>
  </w:footnote>
  <w:footnote w:type="continuationSeparator" w:id="0">
    <w:p w14:paraId="5F5A3A2C" w14:textId="77777777" w:rsidR="001E3538" w:rsidRDefault="001E3538" w:rsidP="00276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97B6677"/>
    <w:multiLevelType w:val="hybridMultilevel"/>
    <w:tmpl w:val="7C8A3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40934">
    <w:abstractNumId w:val="0"/>
  </w:num>
  <w:num w:numId="2" w16cid:durableId="964312475">
    <w:abstractNumId w:val="1"/>
  </w:num>
  <w:num w:numId="3" w16cid:durableId="1842231575">
    <w:abstractNumId w:val="2"/>
  </w:num>
  <w:num w:numId="4" w16cid:durableId="784887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CFE"/>
    <w:rsid w:val="0000635A"/>
    <w:rsid w:val="00010CE4"/>
    <w:rsid w:val="00013428"/>
    <w:rsid w:val="000150D0"/>
    <w:rsid w:val="0001571E"/>
    <w:rsid w:val="000213CB"/>
    <w:rsid w:val="0002323F"/>
    <w:rsid w:val="000242DA"/>
    <w:rsid w:val="00027F76"/>
    <w:rsid w:val="000355B1"/>
    <w:rsid w:val="000358B7"/>
    <w:rsid w:val="00051582"/>
    <w:rsid w:val="0006106D"/>
    <w:rsid w:val="0007022F"/>
    <w:rsid w:val="00072EFA"/>
    <w:rsid w:val="00074646"/>
    <w:rsid w:val="000912EA"/>
    <w:rsid w:val="000A5ED2"/>
    <w:rsid w:val="000A69BD"/>
    <w:rsid w:val="000A77A8"/>
    <w:rsid w:val="000A7847"/>
    <w:rsid w:val="000B3F54"/>
    <w:rsid w:val="000B7501"/>
    <w:rsid w:val="000C1CD0"/>
    <w:rsid w:val="000C70B9"/>
    <w:rsid w:val="000D1467"/>
    <w:rsid w:val="000E2895"/>
    <w:rsid w:val="000E3974"/>
    <w:rsid w:val="00104E58"/>
    <w:rsid w:val="00107F35"/>
    <w:rsid w:val="00110C0C"/>
    <w:rsid w:val="0011345E"/>
    <w:rsid w:val="00114EBF"/>
    <w:rsid w:val="00115A04"/>
    <w:rsid w:val="0012046E"/>
    <w:rsid w:val="001247D7"/>
    <w:rsid w:val="00143BC3"/>
    <w:rsid w:val="0014668A"/>
    <w:rsid w:val="00151098"/>
    <w:rsid w:val="00151C7D"/>
    <w:rsid w:val="001542A4"/>
    <w:rsid w:val="001550CD"/>
    <w:rsid w:val="00160647"/>
    <w:rsid w:val="0016362A"/>
    <w:rsid w:val="001678E5"/>
    <w:rsid w:val="00170252"/>
    <w:rsid w:val="0018010B"/>
    <w:rsid w:val="00191BF8"/>
    <w:rsid w:val="001933A4"/>
    <w:rsid w:val="00196BCD"/>
    <w:rsid w:val="00197024"/>
    <w:rsid w:val="001A2675"/>
    <w:rsid w:val="001A6779"/>
    <w:rsid w:val="001D0CD6"/>
    <w:rsid w:val="001E3538"/>
    <w:rsid w:val="001F477A"/>
    <w:rsid w:val="001F5E4F"/>
    <w:rsid w:val="0020575D"/>
    <w:rsid w:val="00212DB1"/>
    <w:rsid w:val="00217188"/>
    <w:rsid w:val="0022026E"/>
    <w:rsid w:val="00252911"/>
    <w:rsid w:val="00254871"/>
    <w:rsid w:val="00256E69"/>
    <w:rsid w:val="00257020"/>
    <w:rsid w:val="00260476"/>
    <w:rsid w:val="0026795D"/>
    <w:rsid w:val="00271A5E"/>
    <w:rsid w:val="0027622F"/>
    <w:rsid w:val="00276E59"/>
    <w:rsid w:val="00287D30"/>
    <w:rsid w:val="00292391"/>
    <w:rsid w:val="00295D78"/>
    <w:rsid w:val="0029728A"/>
    <w:rsid w:val="002B1585"/>
    <w:rsid w:val="002C4E89"/>
    <w:rsid w:val="002C56C7"/>
    <w:rsid w:val="002D37E3"/>
    <w:rsid w:val="002E31C9"/>
    <w:rsid w:val="00310CCB"/>
    <w:rsid w:val="003169A2"/>
    <w:rsid w:val="003172B4"/>
    <w:rsid w:val="0032105E"/>
    <w:rsid w:val="00344237"/>
    <w:rsid w:val="00344D96"/>
    <w:rsid w:val="003520EF"/>
    <w:rsid w:val="00353FFA"/>
    <w:rsid w:val="00357826"/>
    <w:rsid w:val="0037327F"/>
    <w:rsid w:val="00373921"/>
    <w:rsid w:val="00375C88"/>
    <w:rsid w:val="003A2539"/>
    <w:rsid w:val="003A7715"/>
    <w:rsid w:val="003B3A8D"/>
    <w:rsid w:val="003B6292"/>
    <w:rsid w:val="003C2F39"/>
    <w:rsid w:val="003D59E2"/>
    <w:rsid w:val="003E3BA8"/>
    <w:rsid w:val="003F1C94"/>
    <w:rsid w:val="004125E2"/>
    <w:rsid w:val="00414C04"/>
    <w:rsid w:val="00416B46"/>
    <w:rsid w:val="00421D8E"/>
    <w:rsid w:val="004229C7"/>
    <w:rsid w:val="004272EA"/>
    <w:rsid w:val="004369A5"/>
    <w:rsid w:val="00436E1F"/>
    <w:rsid w:val="004406AE"/>
    <w:rsid w:val="00447ABA"/>
    <w:rsid w:val="00452DD5"/>
    <w:rsid w:val="00455D11"/>
    <w:rsid w:val="00464499"/>
    <w:rsid w:val="004671A2"/>
    <w:rsid w:val="00467C66"/>
    <w:rsid w:val="00470A3D"/>
    <w:rsid w:val="004721C2"/>
    <w:rsid w:val="004739B4"/>
    <w:rsid w:val="004841BB"/>
    <w:rsid w:val="00485485"/>
    <w:rsid w:val="00486863"/>
    <w:rsid w:val="00487ACA"/>
    <w:rsid w:val="004902CA"/>
    <w:rsid w:val="004934BD"/>
    <w:rsid w:val="0049768D"/>
    <w:rsid w:val="004A11DC"/>
    <w:rsid w:val="004A182B"/>
    <w:rsid w:val="004A3C2A"/>
    <w:rsid w:val="004A425B"/>
    <w:rsid w:val="004A4564"/>
    <w:rsid w:val="004B0CBB"/>
    <w:rsid w:val="004D6431"/>
    <w:rsid w:val="004E0C9C"/>
    <w:rsid w:val="004E36BD"/>
    <w:rsid w:val="004F350B"/>
    <w:rsid w:val="004F6B0F"/>
    <w:rsid w:val="004F6EAA"/>
    <w:rsid w:val="00507572"/>
    <w:rsid w:val="00511B3C"/>
    <w:rsid w:val="00520B2A"/>
    <w:rsid w:val="00526837"/>
    <w:rsid w:val="005274DA"/>
    <w:rsid w:val="00545B75"/>
    <w:rsid w:val="00546128"/>
    <w:rsid w:val="00546184"/>
    <w:rsid w:val="00546857"/>
    <w:rsid w:val="00552DBE"/>
    <w:rsid w:val="00553BA7"/>
    <w:rsid w:val="00566342"/>
    <w:rsid w:val="00567420"/>
    <w:rsid w:val="005720B8"/>
    <w:rsid w:val="005750D7"/>
    <w:rsid w:val="005750FB"/>
    <w:rsid w:val="00582CDA"/>
    <w:rsid w:val="005858F1"/>
    <w:rsid w:val="00596CD8"/>
    <w:rsid w:val="005970AF"/>
    <w:rsid w:val="00597485"/>
    <w:rsid w:val="005A0DE5"/>
    <w:rsid w:val="005C4867"/>
    <w:rsid w:val="005D177B"/>
    <w:rsid w:val="005D1E05"/>
    <w:rsid w:val="005E224C"/>
    <w:rsid w:val="005E3BF0"/>
    <w:rsid w:val="005E66A5"/>
    <w:rsid w:val="005E6F71"/>
    <w:rsid w:val="005F4A6F"/>
    <w:rsid w:val="00610481"/>
    <w:rsid w:val="00610653"/>
    <w:rsid w:val="006300A1"/>
    <w:rsid w:val="00630373"/>
    <w:rsid w:val="00637CBD"/>
    <w:rsid w:val="00640034"/>
    <w:rsid w:val="00647BE1"/>
    <w:rsid w:val="006510AA"/>
    <w:rsid w:val="00670856"/>
    <w:rsid w:val="00682B76"/>
    <w:rsid w:val="00693D96"/>
    <w:rsid w:val="00695043"/>
    <w:rsid w:val="00697655"/>
    <w:rsid w:val="006A0E58"/>
    <w:rsid w:val="006B33AD"/>
    <w:rsid w:val="006B490D"/>
    <w:rsid w:val="006C4832"/>
    <w:rsid w:val="006E0A83"/>
    <w:rsid w:val="006E2ACB"/>
    <w:rsid w:val="007025F4"/>
    <w:rsid w:val="00722AF2"/>
    <w:rsid w:val="00723278"/>
    <w:rsid w:val="00732A35"/>
    <w:rsid w:val="007455AB"/>
    <w:rsid w:val="0074600B"/>
    <w:rsid w:val="007560C1"/>
    <w:rsid w:val="007706A0"/>
    <w:rsid w:val="00776E3C"/>
    <w:rsid w:val="00782B3F"/>
    <w:rsid w:val="007873A0"/>
    <w:rsid w:val="00795B80"/>
    <w:rsid w:val="007A14E6"/>
    <w:rsid w:val="007B02BF"/>
    <w:rsid w:val="007B5044"/>
    <w:rsid w:val="007C7D4C"/>
    <w:rsid w:val="007D0F07"/>
    <w:rsid w:val="007D565E"/>
    <w:rsid w:val="007D6F1E"/>
    <w:rsid w:val="007E47CC"/>
    <w:rsid w:val="007E5F51"/>
    <w:rsid w:val="007E6F0F"/>
    <w:rsid w:val="007F63D7"/>
    <w:rsid w:val="007F72AD"/>
    <w:rsid w:val="007F7604"/>
    <w:rsid w:val="00802BCC"/>
    <w:rsid w:val="00814FE4"/>
    <w:rsid w:val="00815850"/>
    <w:rsid w:val="0081738C"/>
    <w:rsid w:val="00827D18"/>
    <w:rsid w:val="00827FF4"/>
    <w:rsid w:val="008378DD"/>
    <w:rsid w:val="00844DA8"/>
    <w:rsid w:val="00847FB1"/>
    <w:rsid w:val="00854CD3"/>
    <w:rsid w:val="00870591"/>
    <w:rsid w:val="008759BD"/>
    <w:rsid w:val="00875C3A"/>
    <w:rsid w:val="00883030"/>
    <w:rsid w:val="00884561"/>
    <w:rsid w:val="00886463"/>
    <w:rsid w:val="00886747"/>
    <w:rsid w:val="008932A6"/>
    <w:rsid w:val="008A624B"/>
    <w:rsid w:val="008A6400"/>
    <w:rsid w:val="008B789B"/>
    <w:rsid w:val="008D24DC"/>
    <w:rsid w:val="008E34D2"/>
    <w:rsid w:val="008F2482"/>
    <w:rsid w:val="008F2772"/>
    <w:rsid w:val="008F4E25"/>
    <w:rsid w:val="008F6BD8"/>
    <w:rsid w:val="00903907"/>
    <w:rsid w:val="00903E55"/>
    <w:rsid w:val="0090417F"/>
    <w:rsid w:val="00916CF7"/>
    <w:rsid w:val="009238AC"/>
    <w:rsid w:val="00935B8E"/>
    <w:rsid w:val="009460F3"/>
    <w:rsid w:val="009466B5"/>
    <w:rsid w:val="00947451"/>
    <w:rsid w:val="0095092B"/>
    <w:rsid w:val="009608FA"/>
    <w:rsid w:val="0097272A"/>
    <w:rsid w:val="00982F16"/>
    <w:rsid w:val="00983178"/>
    <w:rsid w:val="00985902"/>
    <w:rsid w:val="0099241E"/>
    <w:rsid w:val="009A0657"/>
    <w:rsid w:val="009A0EB0"/>
    <w:rsid w:val="009B682B"/>
    <w:rsid w:val="009E475A"/>
    <w:rsid w:val="009E67AF"/>
    <w:rsid w:val="009F09A8"/>
    <w:rsid w:val="00A120D7"/>
    <w:rsid w:val="00A12C09"/>
    <w:rsid w:val="00A175B1"/>
    <w:rsid w:val="00A34066"/>
    <w:rsid w:val="00A42EF6"/>
    <w:rsid w:val="00A470BB"/>
    <w:rsid w:val="00A54993"/>
    <w:rsid w:val="00A83CAF"/>
    <w:rsid w:val="00A95720"/>
    <w:rsid w:val="00AA42AA"/>
    <w:rsid w:val="00AB2B18"/>
    <w:rsid w:val="00AC6E84"/>
    <w:rsid w:val="00AC7F75"/>
    <w:rsid w:val="00AD5E83"/>
    <w:rsid w:val="00AD724E"/>
    <w:rsid w:val="00AE2014"/>
    <w:rsid w:val="00AE4601"/>
    <w:rsid w:val="00AE5148"/>
    <w:rsid w:val="00AE51D2"/>
    <w:rsid w:val="00AE7DE6"/>
    <w:rsid w:val="00B22C4A"/>
    <w:rsid w:val="00B23A2F"/>
    <w:rsid w:val="00B35730"/>
    <w:rsid w:val="00B47E81"/>
    <w:rsid w:val="00B536B8"/>
    <w:rsid w:val="00B60543"/>
    <w:rsid w:val="00B66B3A"/>
    <w:rsid w:val="00B76A77"/>
    <w:rsid w:val="00B76D61"/>
    <w:rsid w:val="00B76DF4"/>
    <w:rsid w:val="00B77162"/>
    <w:rsid w:val="00B77C00"/>
    <w:rsid w:val="00B802E3"/>
    <w:rsid w:val="00B937DA"/>
    <w:rsid w:val="00B97F7E"/>
    <w:rsid w:val="00BB0516"/>
    <w:rsid w:val="00BD7270"/>
    <w:rsid w:val="00BE0A4D"/>
    <w:rsid w:val="00BE7FCF"/>
    <w:rsid w:val="00BF525B"/>
    <w:rsid w:val="00BF568E"/>
    <w:rsid w:val="00C056F1"/>
    <w:rsid w:val="00C05703"/>
    <w:rsid w:val="00C066FF"/>
    <w:rsid w:val="00C07EFF"/>
    <w:rsid w:val="00C44B8C"/>
    <w:rsid w:val="00C670D2"/>
    <w:rsid w:val="00C71520"/>
    <w:rsid w:val="00C73E49"/>
    <w:rsid w:val="00C73FD3"/>
    <w:rsid w:val="00C829BF"/>
    <w:rsid w:val="00C8584A"/>
    <w:rsid w:val="00C873F9"/>
    <w:rsid w:val="00CA3677"/>
    <w:rsid w:val="00CC509D"/>
    <w:rsid w:val="00CC6D44"/>
    <w:rsid w:val="00D027F9"/>
    <w:rsid w:val="00D051FF"/>
    <w:rsid w:val="00D05A99"/>
    <w:rsid w:val="00D20CA1"/>
    <w:rsid w:val="00D250C2"/>
    <w:rsid w:val="00D272BC"/>
    <w:rsid w:val="00D3239F"/>
    <w:rsid w:val="00D436C4"/>
    <w:rsid w:val="00D45D60"/>
    <w:rsid w:val="00D50DFE"/>
    <w:rsid w:val="00D56998"/>
    <w:rsid w:val="00D57CFE"/>
    <w:rsid w:val="00D7138D"/>
    <w:rsid w:val="00D80813"/>
    <w:rsid w:val="00D86F85"/>
    <w:rsid w:val="00D95F18"/>
    <w:rsid w:val="00DA54E3"/>
    <w:rsid w:val="00DB1DEA"/>
    <w:rsid w:val="00DC7DF7"/>
    <w:rsid w:val="00DD3352"/>
    <w:rsid w:val="00DE3A80"/>
    <w:rsid w:val="00DE4942"/>
    <w:rsid w:val="00DE68EB"/>
    <w:rsid w:val="00DF7757"/>
    <w:rsid w:val="00E06B27"/>
    <w:rsid w:val="00E1021C"/>
    <w:rsid w:val="00E22F2D"/>
    <w:rsid w:val="00E248DF"/>
    <w:rsid w:val="00E26A2C"/>
    <w:rsid w:val="00E26E2F"/>
    <w:rsid w:val="00E322BA"/>
    <w:rsid w:val="00E41595"/>
    <w:rsid w:val="00E5290B"/>
    <w:rsid w:val="00E56E72"/>
    <w:rsid w:val="00E646DC"/>
    <w:rsid w:val="00E93752"/>
    <w:rsid w:val="00ED33DA"/>
    <w:rsid w:val="00EE2EFC"/>
    <w:rsid w:val="00EE7454"/>
    <w:rsid w:val="00EF18F0"/>
    <w:rsid w:val="00EF1D4B"/>
    <w:rsid w:val="00F00895"/>
    <w:rsid w:val="00F04553"/>
    <w:rsid w:val="00F06525"/>
    <w:rsid w:val="00F14494"/>
    <w:rsid w:val="00F23577"/>
    <w:rsid w:val="00F2492F"/>
    <w:rsid w:val="00F360E5"/>
    <w:rsid w:val="00F731CC"/>
    <w:rsid w:val="00F749D1"/>
    <w:rsid w:val="00F87B74"/>
    <w:rsid w:val="00F91EB0"/>
    <w:rsid w:val="00F952BF"/>
    <w:rsid w:val="00FA4564"/>
    <w:rsid w:val="00FA51CF"/>
    <w:rsid w:val="00FA643B"/>
    <w:rsid w:val="00FB0BBA"/>
    <w:rsid w:val="00FC0B90"/>
    <w:rsid w:val="00FC62AB"/>
    <w:rsid w:val="00FC722D"/>
    <w:rsid w:val="00FD188A"/>
    <w:rsid w:val="00FE4BC4"/>
    <w:rsid w:val="00FE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C6C96"/>
  <w15:docId w15:val="{D114B66D-9BDA-4949-99B1-C5465C95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7D4C"/>
    <w:pPr>
      <w:widowControl w:val="0"/>
      <w:suppressAutoHyphens/>
    </w:pPr>
    <w:rPr>
      <w:rFonts w:eastAsia="SimSun" w:cs="Mangal"/>
      <w:kern w:val="1"/>
      <w:sz w:val="24"/>
      <w:szCs w:val="24"/>
      <w:lang w:val="en-US" w:eastAsia="hi-IN" w:bidi="hi-IN"/>
    </w:rPr>
  </w:style>
  <w:style w:type="paragraph" w:styleId="Heading1">
    <w:name w:val="heading 1"/>
    <w:basedOn w:val="Normal"/>
    <w:next w:val="Normal"/>
    <w:qFormat/>
    <w:rsid w:val="00464499"/>
    <w:pPr>
      <w:keepNext/>
      <w:tabs>
        <w:tab w:val="left" w:pos="5610"/>
        <w:tab w:val="left" w:pos="7050"/>
        <w:tab w:val="left" w:pos="7305"/>
      </w:tabs>
      <w:snapToGrid w:val="0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464499"/>
  </w:style>
  <w:style w:type="character" w:customStyle="1" w:styleId="WW-Absatz-Standardschriftart">
    <w:name w:val="WW-Absatz-Standardschriftart"/>
    <w:rsid w:val="00464499"/>
  </w:style>
  <w:style w:type="character" w:customStyle="1" w:styleId="WW-Absatz-Standardschriftart1">
    <w:name w:val="WW-Absatz-Standardschriftart1"/>
    <w:rsid w:val="00464499"/>
  </w:style>
  <w:style w:type="character" w:customStyle="1" w:styleId="WW8Num2z0">
    <w:name w:val="WW8Num2z0"/>
    <w:rsid w:val="00464499"/>
    <w:rPr>
      <w:sz w:val="20"/>
      <w:szCs w:val="20"/>
    </w:rPr>
  </w:style>
  <w:style w:type="character" w:customStyle="1" w:styleId="WW-Absatz-Standardschriftart11">
    <w:name w:val="WW-Absatz-Standardschriftart11"/>
    <w:rsid w:val="00464499"/>
  </w:style>
  <w:style w:type="character" w:customStyle="1" w:styleId="WW-Absatz-Standardschriftart111">
    <w:name w:val="WW-Absatz-Standardschriftart111"/>
    <w:rsid w:val="00464499"/>
  </w:style>
  <w:style w:type="character" w:customStyle="1" w:styleId="WW-DefaultParagraphFont">
    <w:name w:val="WW-Default Paragraph Font"/>
    <w:rsid w:val="00464499"/>
  </w:style>
  <w:style w:type="character" w:customStyle="1" w:styleId="WW-Absatz-Standardschriftart1111">
    <w:name w:val="WW-Absatz-Standardschriftart1111"/>
    <w:rsid w:val="00464499"/>
  </w:style>
  <w:style w:type="character" w:customStyle="1" w:styleId="WW-DefaultParagraphFont1">
    <w:name w:val="WW-Default Paragraph Font1"/>
    <w:rsid w:val="00464499"/>
  </w:style>
  <w:style w:type="character" w:customStyle="1" w:styleId="WW-Absatz-Standardschriftart11111">
    <w:name w:val="WW-Absatz-Standardschriftart11111"/>
    <w:rsid w:val="00464499"/>
  </w:style>
  <w:style w:type="character" w:customStyle="1" w:styleId="WW-Absatz-Standardschriftart111111">
    <w:name w:val="WW-Absatz-Standardschriftart111111"/>
    <w:rsid w:val="00464499"/>
  </w:style>
  <w:style w:type="character" w:customStyle="1" w:styleId="WW-DefaultParagraphFont11">
    <w:name w:val="WW-Default Paragraph Font11"/>
    <w:rsid w:val="00464499"/>
  </w:style>
  <w:style w:type="character" w:customStyle="1" w:styleId="WW-DefaultParagraphFont111">
    <w:name w:val="WW-Default Paragraph Font111"/>
    <w:rsid w:val="00464499"/>
  </w:style>
  <w:style w:type="character" w:customStyle="1" w:styleId="WW-DefaultParagraphFont1111">
    <w:name w:val="WW-Default Paragraph Font1111"/>
    <w:rsid w:val="00464499"/>
  </w:style>
  <w:style w:type="character" w:customStyle="1" w:styleId="WW-DefaultParagraphFont11111">
    <w:name w:val="WW-Default Paragraph Font11111"/>
    <w:rsid w:val="00464499"/>
  </w:style>
  <w:style w:type="character" w:customStyle="1" w:styleId="NumberingSymbols">
    <w:name w:val="Numbering Symbols"/>
    <w:rsid w:val="00464499"/>
    <w:rPr>
      <w:sz w:val="20"/>
      <w:szCs w:val="20"/>
    </w:rPr>
  </w:style>
  <w:style w:type="paragraph" w:customStyle="1" w:styleId="Heading">
    <w:name w:val="Heading"/>
    <w:basedOn w:val="Normal"/>
    <w:next w:val="BodyText"/>
    <w:rsid w:val="00464499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rsid w:val="00464499"/>
    <w:pPr>
      <w:spacing w:after="120"/>
    </w:pPr>
  </w:style>
  <w:style w:type="paragraph" w:styleId="List">
    <w:name w:val="List"/>
    <w:basedOn w:val="BodyText"/>
    <w:rsid w:val="00464499"/>
  </w:style>
  <w:style w:type="paragraph" w:styleId="Caption">
    <w:name w:val="caption"/>
    <w:basedOn w:val="Normal"/>
    <w:qFormat/>
    <w:rsid w:val="0046449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464499"/>
    <w:pPr>
      <w:suppressLineNumbers/>
    </w:pPr>
  </w:style>
  <w:style w:type="paragraph" w:customStyle="1" w:styleId="TableContents">
    <w:name w:val="Table Contents"/>
    <w:basedOn w:val="Normal"/>
    <w:rsid w:val="00464499"/>
    <w:pPr>
      <w:suppressLineNumbers/>
    </w:pPr>
  </w:style>
  <w:style w:type="paragraph" w:customStyle="1" w:styleId="TableHeading">
    <w:name w:val="Table Heading"/>
    <w:basedOn w:val="TableContents"/>
    <w:rsid w:val="00464499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rsid w:val="00C71520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C71520"/>
    <w:rPr>
      <w:rFonts w:ascii="Tahoma" w:eastAsia="SimSun" w:hAnsi="Tahoma" w:cs="Mangal"/>
      <w:kern w:val="1"/>
      <w:sz w:val="16"/>
      <w:szCs w:val="14"/>
      <w:lang w:val="en-US" w:eastAsia="hi-IN" w:bidi="hi-IN"/>
    </w:rPr>
  </w:style>
  <w:style w:type="paragraph" w:styleId="Header">
    <w:name w:val="header"/>
    <w:basedOn w:val="Normal"/>
    <w:link w:val="HeaderChar"/>
    <w:rsid w:val="00276E59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rsid w:val="00276E59"/>
    <w:rPr>
      <w:rFonts w:eastAsia="SimSun" w:cs="Mangal"/>
      <w:kern w:val="1"/>
      <w:sz w:val="24"/>
      <w:szCs w:val="21"/>
      <w:lang w:val="en-US" w:eastAsia="hi-IN" w:bidi="hi-IN"/>
    </w:rPr>
  </w:style>
  <w:style w:type="paragraph" w:styleId="Footer">
    <w:name w:val="footer"/>
    <w:basedOn w:val="Normal"/>
    <w:link w:val="FooterChar"/>
    <w:uiPriority w:val="99"/>
    <w:rsid w:val="00276E59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276E59"/>
    <w:rPr>
      <w:rFonts w:eastAsia="SimSun" w:cs="Mangal"/>
      <w:kern w:val="1"/>
      <w:sz w:val="24"/>
      <w:szCs w:val="21"/>
      <w:lang w:val="en-US" w:eastAsia="hi-IN" w:bidi="hi-IN"/>
    </w:rPr>
  </w:style>
  <w:style w:type="paragraph" w:styleId="ListParagraph">
    <w:name w:val="List Paragraph"/>
    <w:basedOn w:val="Normal"/>
    <w:uiPriority w:val="34"/>
    <w:qFormat/>
    <w:rsid w:val="001678E5"/>
    <w:pPr>
      <w:ind w:left="720"/>
      <w:contextualSpacing/>
    </w:pPr>
    <w:rPr>
      <w:szCs w:val="21"/>
    </w:rPr>
  </w:style>
  <w:style w:type="table" w:styleId="TableGrid">
    <w:name w:val="Table Grid"/>
    <w:basedOn w:val="TableNormal"/>
    <w:rsid w:val="00702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3A02B4-690C-4A90-8F04-673F1C4A6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${valueInstansiNama}</vt:lpstr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${valueInstansiNama}</dc:title>
  <dc:creator>User</dc:creator>
  <cp:lastModifiedBy>Asf rzhn</cp:lastModifiedBy>
  <cp:revision>60</cp:revision>
  <cp:lastPrinted>2023-08-15T01:41:00Z</cp:lastPrinted>
  <dcterms:created xsi:type="dcterms:W3CDTF">2026-03-14T03:52:00Z</dcterms:created>
  <dcterms:modified xsi:type="dcterms:W3CDTF">2026-06-29T08:00:00Z</dcterms:modified>
</cp:coreProperties>
</file>